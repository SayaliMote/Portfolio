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CF699A6" w14:textId="77777777" w:rsidR="00B20FD6" w:rsidRPr="00367E24" w:rsidRDefault="00B84500">
      <w:pPr>
        <w:pStyle w:val="divname"/>
        <w:spacing w:before="160"/>
        <w:rPr>
          <w:rFonts w:ascii="Calibri" w:eastAsia="Trebuchet MS" w:hAnsi="Calibri" w:cs="Calibri"/>
        </w:rPr>
      </w:pPr>
      <w:r w:rsidRPr="001506FB">
        <w:rPr>
          <w:rStyle w:val="divnamefName"/>
          <w:rFonts w:ascii="Calibri" w:eastAsia="Trebuchet MS" w:hAnsi="Calibri" w:cs="Calibri"/>
          <w:color w:val="auto"/>
        </w:rPr>
        <w:t>Sayali</w:t>
      </w:r>
      <w:r w:rsidRPr="00367E24">
        <w:rPr>
          <w:rStyle w:val="span"/>
          <w:rFonts w:ascii="Calibri" w:eastAsia="Trebuchet MS" w:hAnsi="Calibri" w:cs="Calibri"/>
          <w:sz w:val="48"/>
          <w:szCs w:val="48"/>
        </w:rPr>
        <w:t xml:space="preserve"> Mote</w:t>
      </w:r>
    </w:p>
    <w:p w14:paraId="5CF699A7" w14:textId="77777777" w:rsidR="00B20FD6" w:rsidRPr="00367E24" w:rsidRDefault="00B84500">
      <w:pPr>
        <w:pStyle w:val="div"/>
        <w:spacing w:line="0" w:lineRule="atLeast"/>
        <w:rPr>
          <w:rFonts w:ascii="Calibri" w:eastAsia="Trebuchet MS" w:hAnsi="Calibri" w:cs="Calibri"/>
          <w:sz w:val="0"/>
          <w:szCs w:val="0"/>
        </w:rPr>
      </w:pPr>
      <w:r w:rsidRPr="00367E24">
        <w:rPr>
          <w:rFonts w:ascii="Calibri" w:eastAsia="Trebuchet MS" w:hAnsi="Calibri" w:cs="Calibri"/>
          <w:sz w:val="0"/>
          <w:szCs w:val="0"/>
        </w:rPr>
        <w:t> </w:t>
      </w:r>
    </w:p>
    <w:p w14:paraId="5CF699A8" w14:textId="2A4CA520" w:rsidR="00B20FD6" w:rsidRPr="00367E24" w:rsidRDefault="00B84500">
      <w:pPr>
        <w:pStyle w:val="divaddress"/>
        <w:rPr>
          <w:rStyle w:val="span"/>
          <w:rFonts w:ascii="Calibri" w:eastAsia="Trebuchet MS" w:hAnsi="Calibri" w:cs="Calibri"/>
          <w:sz w:val="18"/>
          <w:szCs w:val="18"/>
        </w:rPr>
      </w:pPr>
      <w:r w:rsidRPr="00367E24">
        <w:rPr>
          <w:rStyle w:val="span"/>
          <w:rFonts w:ascii="Calibri" w:eastAsia="Trebuchet MS" w:hAnsi="Calibri" w:cs="Calibri"/>
          <w:color w:val="0070C0"/>
          <w:sz w:val="18"/>
          <w:szCs w:val="18"/>
        </w:rPr>
        <w:t xml:space="preserve">Dublin </w:t>
      </w:r>
      <w:r w:rsidR="00650562" w:rsidRPr="00367E24">
        <w:rPr>
          <w:rStyle w:val="span"/>
          <w:rFonts w:ascii="Calibri" w:eastAsia="Trebuchet MS" w:hAnsi="Calibri" w:cs="Calibri"/>
          <w:color w:val="0070C0"/>
          <w:sz w:val="18"/>
          <w:szCs w:val="18"/>
        </w:rPr>
        <w:t>24</w:t>
      </w:r>
      <w:r w:rsidR="00650562" w:rsidRPr="00367E24">
        <w:rPr>
          <w:rStyle w:val="span"/>
          <w:rFonts w:ascii="Calibri" w:eastAsia="Trebuchet MS" w:hAnsi="Calibri" w:cs="Calibri"/>
          <w:sz w:val="18"/>
          <w:szCs w:val="18"/>
        </w:rPr>
        <w:t>, Ireland</w:t>
      </w:r>
      <w:r w:rsidRPr="00367E24">
        <w:rPr>
          <w:rStyle w:val="span"/>
          <w:rFonts w:ascii="Calibri" w:eastAsia="Trebuchet MS" w:hAnsi="Calibri" w:cs="Calibri"/>
          <w:sz w:val="18"/>
          <w:szCs w:val="18"/>
        </w:rPr>
        <w:t>,</w:t>
      </w:r>
      <w:r w:rsidR="00650562" w:rsidRPr="00367E24">
        <w:rPr>
          <w:rStyle w:val="span"/>
          <w:rFonts w:ascii="Calibri" w:eastAsia="Trebuchet MS" w:hAnsi="Calibri" w:cs="Calibri"/>
          <w:sz w:val="18"/>
          <w:szCs w:val="18"/>
        </w:rPr>
        <w:t xml:space="preserve"> </w:t>
      </w:r>
      <w:r w:rsidRPr="00367E24">
        <w:rPr>
          <w:rStyle w:val="span"/>
          <w:rFonts w:ascii="Calibri" w:eastAsia="Trebuchet MS" w:hAnsi="Calibri" w:cs="Calibri"/>
          <w:sz w:val="18"/>
          <w:szCs w:val="18"/>
        </w:rPr>
        <w:t>D24DR1H</w:t>
      </w:r>
      <w:r w:rsidRPr="00367E24">
        <w:rPr>
          <w:rFonts w:ascii="Calibri" w:eastAsia="Trebuchet MS" w:hAnsi="Calibri" w:cs="Calibri"/>
        </w:rPr>
        <w:t xml:space="preserve"> </w:t>
      </w:r>
      <w:r w:rsidRPr="00367E24">
        <w:rPr>
          <w:rStyle w:val="span"/>
          <w:rFonts w:ascii="Calibri" w:eastAsia="Trebuchet MS" w:hAnsi="Calibri" w:cs="Calibri"/>
          <w:sz w:val="18"/>
          <w:szCs w:val="18"/>
        </w:rPr>
        <w:t>| +353851659237</w:t>
      </w:r>
      <w:r w:rsidRPr="00367E24">
        <w:rPr>
          <w:rFonts w:ascii="Calibri" w:eastAsia="Trebuchet MS" w:hAnsi="Calibri" w:cs="Calibri"/>
        </w:rPr>
        <w:t xml:space="preserve"> </w:t>
      </w:r>
      <w:r w:rsidRPr="00367E24">
        <w:rPr>
          <w:rStyle w:val="span"/>
          <w:rFonts w:ascii="Calibri" w:eastAsia="Trebuchet MS" w:hAnsi="Calibri" w:cs="Calibri"/>
          <w:sz w:val="18"/>
          <w:szCs w:val="18"/>
        </w:rPr>
        <w:t>| 1sayalimote@gmail.com</w:t>
      </w:r>
    </w:p>
    <w:p w14:paraId="79381714" w14:textId="6F6410ED" w:rsidR="00C71240" w:rsidRPr="00367E24" w:rsidRDefault="00C71240" w:rsidP="00C71240">
      <w:pPr>
        <w:pStyle w:val="divaddress"/>
        <w:jc w:val="left"/>
        <w:rPr>
          <w:rFonts w:ascii="Calibri" w:eastAsia="Trebuchet MS" w:hAnsi="Calibri" w:cs="Calibri"/>
        </w:rPr>
      </w:pPr>
      <w:r w:rsidRPr="00367E24">
        <w:rPr>
          <w:rFonts w:ascii="Calibri" w:eastAsia="Trebuchet MS" w:hAnsi="Calibri" w:cs="Calibri"/>
        </w:rPr>
        <w:tab/>
      </w:r>
      <w:r w:rsidRPr="00367E24">
        <w:rPr>
          <w:rFonts w:ascii="Calibri" w:eastAsia="Trebuchet MS" w:hAnsi="Calibri" w:cs="Calibri"/>
        </w:rPr>
        <w:tab/>
      </w:r>
      <w:r w:rsidRPr="00367E24">
        <w:rPr>
          <w:rFonts w:ascii="Calibri" w:eastAsia="Trebuchet MS" w:hAnsi="Calibri" w:cs="Calibri"/>
        </w:rPr>
        <w:tab/>
      </w:r>
      <w:r w:rsidRPr="00367E24">
        <w:rPr>
          <w:rFonts w:ascii="Calibri" w:eastAsia="Trebuchet MS" w:hAnsi="Calibri" w:cs="Calibri"/>
        </w:rPr>
        <w:tab/>
        <w:t xml:space="preserve">LinkedIn profile: </w:t>
      </w:r>
      <w:r w:rsidR="009D69E1" w:rsidRPr="00367E24">
        <w:rPr>
          <w:rFonts w:ascii="Calibri" w:eastAsia="Trebuchet MS" w:hAnsi="Calibri" w:cs="Calibri"/>
        </w:rPr>
        <w:t>www.linkedin.com/in/sayalisunilmote/</w:t>
      </w:r>
    </w:p>
    <w:p w14:paraId="5CF699A9" w14:textId="77777777" w:rsidR="00B20FD6" w:rsidRPr="00367E24" w:rsidRDefault="00B84500">
      <w:pPr>
        <w:pStyle w:val="divdocumentdivsectiontitle"/>
        <w:pBdr>
          <w:bottom w:val="single" w:sz="8" w:space="1" w:color="99CC33"/>
        </w:pBdr>
        <w:spacing w:before="160" w:after="80"/>
        <w:rPr>
          <w:rFonts w:ascii="Calibri" w:eastAsia="Trebuchet MS" w:hAnsi="Calibri" w:cs="Calibri"/>
          <w:b/>
          <w:bCs/>
          <w:color w:val="666666"/>
        </w:rPr>
      </w:pPr>
      <w:r w:rsidRPr="00367E24">
        <w:rPr>
          <w:rFonts w:ascii="Calibri" w:eastAsia="Trebuchet MS" w:hAnsi="Calibri" w:cs="Calibri"/>
          <w:b/>
          <w:bCs/>
          <w:color w:val="666666"/>
        </w:rPr>
        <w:t>Professional Summary</w:t>
      </w:r>
    </w:p>
    <w:p w14:paraId="6CD8914C" w14:textId="27E858B1" w:rsidR="00B6257E" w:rsidRPr="00367E24" w:rsidRDefault="00650562" w:rsidP="00CC7D37">
      <w:pPr>
        <w:pStyle w:val="p"/>
        <w:spacing w:line="260" w:lineRule="atLeast"/>
        <w:rPr>
          <w:rFonts w:ascii="Calibri" w:eastAsia="Trebuchet MS" w:hAnsi="Calibri" w:cs="Calibri"/>
          <w:sz w:val="20"/>
          <w:szCs w:val="20"/>
        </w:rPr>
      </w:pPr>
      <w:proofErr w:type="gramStart"/>
      <w:r w:rsidRPr="00367E24">
        <w:rPr>
          <w:rFonts w:ascii="Calibri" w:eastAsia="Trebuchet MS" w:hAnsi="Calibri" w:cs="Calibri"/>
          <w:sz w:val="20"/>
          <w:szCs w:val="20"/>
        </w:rPr>
        <w:t>A productive</w:t>
      </w:r>
      <w:proofErr w:type="gramEnd"/>
      <w:r w:rsidRPr="00367E24">
        <w:rPr>
          <w:rFonts w:ascii="Calibri" w:eastAsia="Trebuchet MS" w:hAnsi="Calibri" w:cs="Calibri"/>
          <w:sz w:val="20"/>
          <w:szCs w:val="20"/>
        </w:rPr>
        <w:t xml:space="preserve"> employee with a proven track record of successful project management and producing quality outcomes through leadership and team motivation. Works with clients to determine requirements and provide excellent service.</w:t>
      </w:r>
    </w:p>
    <w:p w14:paraId="0B86134D" w14:textId="77777777" w:rsidR="00B6257E" w:rsidRPr="00367E24" w:rsidRDefault="00B6257E" w:rsidP="00B6257E">
      <w:pPr>
        <w:pStyle w:val="divdocumentdivsectiontitle"/>
        <w:pBdr>
          <w:bottom w:val="single" w:sz="8" w:space="1" w:color="99CC33"/>
        </w:pBdr>
        <w:spacing w:before="160" w:after="80"/>
        <w:rPr>
          <w:rFonts w:ascii="Calibri" w:eastAsia="Trebuchet MS" w:hAnsi="Calibri" w:cs="Calibri"/>
          <w:b/>
          <w:bCs/>
          <w:color w:val="666666"/>
        </w:rPr>
      </w:pPr>
      <w:r w:rsidRPr="00367E24">
        <w:rPr>
          <w:rFonts w:ascii="Calibri" w:eastAsia="Trebuchet MS" w:hAnsi="Calibri" w:cs="Calibri"/>
          <w:b/>
          <w:bCs/>
          <w:color w:val="666666"/>
        </w:rPr>
        <w:t>Core Qualifications</w:t>
      </w:r>
    </w:p>
    <w:tbl>
      <w:tblPr>
        <w:tblStyle w:val="divdocumenttable"/>
        <w:tblW w:w="0" w:type="auto"/>
        <w:tblInd w:w="220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053"/>
        <w:gridCol w:w="4053"/>
      </w:tblGrid>
      <w:tr w:rsidR="00B6257E" w:rsidRPr="00367E24" w14:paraId="453F5E8D" w14:textId="77777777" w:rsidTr="007975DF">
        <w:tc>
          <w:tcPr>
            <w:tcW w:w="4053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9F347C" w14:textId="77777777" w:rsidR="00B6257E" w:rsidRPr="00367E24" w:rsidRDefault="00B6257E" w:rsidP="007975DF">
            <w:pPr>
              <w:pStyle w:val="ulli"/>
              <w:numPr>
                <w:ilvl w:val="0"/>
                <w:numId w:val="9"/>
              </w:numPr>
              <w:spacing w:line="260" w:lineRule="atLeast"/>
              <w:ind w:left="640" w:hanging="252"/>
              <w:rPr>
                <w:rFonts w:ascii="Calibri" w:eastAsia="Trebuchet MS" w:hAnsi="Calibri" w:cs="Calibri"/>
                <w:sz w:val="20"/>
                <w:szCs w:val="20"/>
              </w:rPr>
            </w:pPr>
            <w:r w:rsidRPr="00367E24">
              <w:rPr>
                <w:rFonts w:ascii="Calibri" w:eastAsia="Trebuchet MS" w:hAnsi="Calibri" w:cs="Calibri"/>
                <w:sz w:val="20"/>
                <w:szCs w:val="20"/>
              </w:rPr>
              <w:t>Strong knowledge of Computer Languages e.g., Python, Java, HTML, CSS, JavaScript, SQL etc.</w:t>
            </w:r>
          </w:p>
          <w:p w14:paraId="43AD45C6" w14:textId="77777777" w:rsidR="00B6257E" w:rsidRPr="00367E24" w:rsidRDefault="00B6257E" w:rsidP="007975DF">
            <w:pPr>
              <w:pStyle w:val="ulli"/>
              <w:numPr>
                <w:ilvl w:val="0"/>
                <w:numId w:val="9"/>
              </w:numPr>
              <w:spacing w:line="260" w:lineRule="atLeast"/>
              <w:ind w:left="640" w:hanging="252"/>
              <w:rPr>
                <w:rFonts w:ascii="Calibri" w:eastAsia="Trebuchet MS" w:hAnsi="Calibri" w:cs="Calibri"/>
                <w:sz w:val="20"/>
                <w:szCs w:val="20"/>
              </w:rPr>
            </w:pPr>
            <w:r w:rsidRPr="00367E24">
              <w:rPr>
                <w:rFonts w:ascii="Calibri" w:eastAsia="Trebuchet MS" w:hAnsi="Calibri" w:cs="Calibri"/>
                <w:sz w:val="20"/>
                <w:szCs w:val="20"/>
              </w:rPr>
              <w:t>Microsoft Word, Excel &amp; PowerPoint</w:t>
            </w:r>
          </w:p>
        </w:tc>
        <w:tc>
          <w:tcPr>
            <w:tcW w:w="4053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5A96C4" w14:textId="77777777" w:rsidR="00B6257E" w:rsidRPr="00367E24" w:rsidRDefault="00B6257E" w:rsidP="007975DF">
            <w:pPr>
              <w:pStyle w:val="ulli"/>
              <w:numPr>
                <w:ilvl w:val="0"/>
                <w:numId w:val="10"/>
              </w:numPr>
              <w:spacing w:line="260" w:lineRule="atLeast"/>
              <w:ind w:left="640" w:hanging="252"/>
              <w:rPr>
                <w:rFonts w:ascii="Calibri" w:eastAsia="Trebuchet MS" w:hAnsi="Calibri" w:cs="Calibri"/>
                <w:sz w:val="20"/>
                <w:szCs w:val="20"/>
              </w:rPr>
            </w:pPr>
            <w:r w:rsidRPr="00367E24">
              <w:rPr>
                <w:rFonts w:ascii="Calibri" w:eastAsia="Trebuchet MS" w:hAnsi="Calibri" w:cs="Calibri"/>
                <w:sz w:val="20"/>
                <w:szCs w:val="20"/>
              </w:rPr>
              <w:t>Confident communicator</w:t>
            </w:r>
          </w:p>
          <w:p w14:paraId="5356D53D" w14:textId="77777777" w:rsidR="00B6257E" w:rsidRPr="00367E24" w:rsidRDefault="00B6257E" w:rsidP="007975DF">
            <w:pPr>
              <w:pStyle w:val="ulli"/>
              <w:numPr>
                <w:ilvl w:val="0"/>
                <w:numId w:val="10"/>
              </w:numPr>
              <w:spacing w:line="260" w:lineRule="atLeast"/>
              <w:ind w:left="640" w:hanging="252"/>
              <w:rPr>
                <w:rFonts w:ascii="Calibri" w:eastAsia="Trebuchet MS" w:hAnsi="Calibri" w:cs="Calibri"/>
                <w:sz w:val="20"/>
                <w:szCs w:val="20"/>
              </w:rPr>
            </w:pPr>
            <w:r w:rsidRPr="00367E24">
              <w:rPr>
                <w:rFonts w:ascii="Calibri" w:eastAsia="Trebuchet MS" w:hAnsi="Calibri" w:cs="Calibri"/>
                <w:sz w:val="20"/>
                <w:szCs w:val="20"/>
              </w:rPr>
              <w:t>Great Customer service</w:t>
            </w:r>
          </w:p>
        </w:tc>
      </w:tr>
    </w:tbl>
    <w:p w14:paraId="175DFB80" w14:textId="77777777" w:rsidR="00B6257E" w:rsidRPr="00367E24" w:rsidRDefault="00B6257E" w:rsidP="00E02860">
      <w:pPr>
        <w:pStyle w:val="p"/>
        <w:spacing w:line="260" w:lineRule="atLeast"/>
        <w:rPr>
          <w:rFonts w:ascii="Calibri" w:eastAsia="Trebuchet MS" w:hAnsi="Calibri" w:cs="Calibri"/>
          <w:sz w:val="20"/>
          <w:szCs w:val="20"/>
        </w:rPr>
      </w:pPr>
    </w:p>
    <w:p w14:paraId="5CF699CA" w14:textId="77777777" w:rsidR="00B20FD6" w:rsidRPr="00367E24" w:rsidRDefault="00B84500">
      <w:pPr>
        <w:pStyle w:val="divdocumentdivsectiontitle"/>
        <w:pBdr>
          <w:bottom w:val="single" w:sz="8" w:space="1" w:color="99CC33"/>
        </w:pBdr>
        <w:spacing w:before="160" w:after="80"/>
        <w:rPr>
          <w:rFonts w:ascii="Calibri" w:eastAsia="Trebuchet MS" w:hAnsi="Calibri" w:cs="Calibri"/>
          <w:b/>
          <w:bCs/>
          <w:color w:val="666666"/>
        </w:rPr>
      </w:pPr>
      <w:r w:rsidRPr="00367E24">
        <w:rPr>
          <w:rFonts w:ascii="Calibri" w:eastAsia="Trebuchet MS" w:hAnsi="Calibri" w:cs="Calibri"/>
          <w:b/>
          <w:bCs/>
          <w:color w:val="666666"/>
        </w:rPr>
        <w:t>Education</w:t>
      </w:r>
    </w:p>
    <w:p w14:paraId="5CF699CB" w14:textId="060CAB96" w:rsidR="00B20FD6" w:rsidRPr="00367E24" w:rsidRDefault="00A66FDD" w:rsidP="00A77E80">
      <w:pPr>
        <w:pStyle w:val="divdocumentsinglecolumn"/>
        <w:tabs>
          <w:tab w:val="right" w:pos="10286"/>
        </w:tabs>
        <w:spacing w:line="260" w:lineRule="atLeast"/>
        <w:rPr>
          <w:rFonts w:ascii="Calibri" w:eastAsia="Trebuchet MS" w:hAnsi="Calibri" w:cs="Calibri"/>
          <w:sz w:val="20"/>
          <w:szCs w:val="20"/>
        </w:rPr>
      </w:pPr>
      <w:r>
        <w:rPr>
          <w:rStyle w:val="spanprogramline"/>
          <w:rFonts w:ascii="Calibri" w:eastAsia="Trebuchet MS" w:hAnsi="Calibri" w:cs="Calibri"/>
          <w:sz w:val="20"/>
          <w:szCs w:val="20"/>
        </w:rPr>
        <w:t xml:space="preserve">                                                                    </w:t>
      </w:r>
      <w:r w:rsidR="004F0B6D" w:rsidRPr="00367E24">
        <w:rPr>
          <w:rStyle w:val="spanprogramline"/>
          <w:rFonts w:ascii="Calibri" w:eastAsia="Trebuchet MS" w:hAnsi="Calibri" w:cs="Calibri"/>
          <w:sz w:val="20"/>
          <w:szCs w:val="20"/>
        </w:rPr>
        <w:t>Bachelor of Science in Computing with Software Development</w:t>
      </w:r>
      <w:r w:rsidR="004F0B6D" w:rsidRPr="00367E24">
        <w:rPr>
          <w:rStyle w:val="singlecolumnspanpaddedlinenth-child1"/>
          <w:rFonts w:ascii="Calibri" w:eastAsia="Trebuchet MS" w:hAnsi="Calibri" w:cs="Calibri"/>
          <w:sz w:val="20"/>
          <w:szCs w:val="20"/>
        </w:rPr>
        <w:t xml:space="preserve"> </w:t>
      </w:r>
      <w:r w:rsidR="004F0B6D" w:rsidRPr="00367E24">
        <w:rPr>
          <w:rStyle w:val="datesWrapper"/>
          <w:rFonts w:ascii="Calibri" w:eastAsia="Trebuchet MS" w:hAnsi="Calibri" w:cs="Calibri"/>
          <w:sz w:val="20"/>
          <w:szCs w:val="20"/>
        </w:rPr>
        <w:tab/>
        <w:t xml:space="preserve"> </w:t>
      </w:r>
      <w:r w:rsidR="003E2A53" w:rsidRPr="00367E24">
        <w:rPr>
          <w:rStyle w:val="datesWrapper"/>
          <w:rFonts w:ascii="Calibri" w:eastAsia="Trebuchet MS" w:hAnsi="Calibri" w:cs="Calibri"/>
          <w:sz w:val="20"/>
          <w:szCs w:val="20"/>
        </w:rPr>
        <w:t xml:space="preserve">2021 - </w:t>
      </w:r>
      <w:r w:rsidR="004F0B6D" w:rsidRPr="00367E24">
        <w:rPr>
          <w:rStyle w:val="span"/>
          <w:rFonts w:ascii="Calibri" w:eastAsia="Trebuchet MS" w:hAnsi="Calibri" w:cs="Calibri"/>
          <w:sz w:val="20"/>
          <w:szCs w:val="20"/>
        </w:rPr>
        <w:t>2025</w:t>
      </w:r>
      <w:r w:rsidR="004F0B6D" w:rsidRPr="00367E24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</w:p>
    <w:p w14:paraId="5CF699CC" w14:textId="61651A68" w:rsidR="00B20FD6" w:rsidRDefault="00B84500" w:rsidP="00A66FDD">
      <w:pPr>
        <w:pStyle w:val="spanpaddedline"/>
        <w:spacing w:line="260" w:lineRule="atLeast"/>
        <w:ind w:left="2880" w:firstLine="720"/>
        <w:rPr>
          <w:rFonts w:ascii="Calibri" w:eastAsia="Trebuchet MS" w:hAnsi="Calibri" w:cs="Calibri"/>
          <w:sz w:val="20"/>
          <w:szCs w:val="20"/>
        </w:rPr>
      </w:pPr>
      <w:r w:rsidRPr="00367E24">
        <w:rPr>
          <w:rStyle w:val="spancompanyname"/>
          <w:rFonts w:ascii="Calibri" w:eastAsia="Trebuchet MS" w:hAnsi="Calibri" w:cs="Calibri"/>
          <w:b w:val="0"/>
          <w:bCs w:val="0"/>
          <w:sz w:val="20"/>
          <w:szCs w:val="20"/>
        </w:rPr>
        <w:t>Technological University</w:t>
      </w:r>
      <w:r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 Dublin</w:t>
      </w:r>
      <w:r w:rsidRPr="00367E24">
        <w:rPr>
          <w:rFonts w:ascii="Calibri" w:eastAsia="Trebuchet MS" w:hAnsi="Calibri" w:cs="Calibri"/>
          <w:sz w:val="20"/>
          <w:szCs w:val="20"/>
        </w:rPr>
        <w:t xml:space="preserve"> </w:t>
      </w:r>
      <w:r w:rsidR="00A2321C" w:rsidRPr="00367E24">
        <w:rPr>
          <w:rFonts w:ascii="Calibri" w:eastAsia="Trebuchet MS" w:hAnsi="Calibri" w:cs="Calibri"/>
          <w:sz w:val="20"/>
          <w:szCs w:val="20"/>
        </w:rPr>
        <w:tab/>
      </w:r>
      <w:r w:rsidR="00A2321C" w:rsidRPr="00367E24">
        <w:rPr>
          <w:rFonts w:ascii="Calibri" w:eastAsia="Trebuchet MS" w:hAnsi="Calibri" w:cs="Calibri"/>
          <w:sz w:val="20"/>
          <w:szCs w:val="20"/>
        </w:rPr>
        <w:tab/>
      </w:r>
    </w:p>
    <w:p w14:paraId="046CDE2F" w14:textId="77777777" w:rsidR="001506FB" w:rsidRPr="00367E24" w:rsidRDefault="001506FB" w:rsidP="00A66FDD">
      <w:pPr>
        <w:pStyle w:val="spanpaddedline"/>
        <w:spacing w:line="260" w:lineRule="atLeast"/>
        <w:ind w:left="2880" w:firstLine="720"/>
        <w:rPr>
          <w:rFonts w:ascii="Calibri" w:eastAsia="Trebuchet MS" w:hAnsi="Calibri" w:cs="Calibri"/>
          <w:sz w:val="20"/>
          <w:szCs w:val="20"/>
        </w:rPr>
      </w:pPr>
    </w:p>
    <w:p w14:paraId="5CF699CD" w14:textId="5134218C" w:rsidR="00B20FD6" w:rsidRPr="00367E24" w:rsidRDefault="00B8450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 xml:space="preserve">Coursework/modules </w:t>
      </w:r>
      <w:r w:rsidR="6888F35E" w:rsidRPr="1CFCE990">
        <w:rPr>
          <w:rFonts w:ascii="Calibri" w:eastAsia="Trebuchet MS" w:hAnsi="Calibri" w:cs="Calibri"/>
          <w:sz w:val="20"/>
          <w:szCs w:val="20"/>
        </w:rPr>
        <w:t>taken:</w:t>
      </w:r>
      <w:r>
        <w:tab/>
      </w:r>
      <w:r>
        <w:tab/>
      </w:r>
      <w:r>
        <w:tab/>
      </w:r>
      <w:r w:rsidR="00E71681" w:rsidRPr="1CFCE990">
        <w:rPr>
          <w:rFonts w:ascii="Calibri" w:eastAsia="Trebuchet MS" w:hAnsi="Calibri" w:cs="Calibri"/>
          <w:sz w:val="20"/>
          <w:szCs w:val="20"/>
        </w:rPr>
        <w:t>Grade</w:t>
      </w:r>
      <w:proofErr w:type="gramStart"/>
      <w:r w:rsidR="00E71681" w:rsidRPr="1CFCE990">
        <w:rPr>
          <w:rFonts w:ascii="Calibri" w:eastAsia="Trebuchet MS" w:hAnsi="Calibri" w:cs="Calibri"/>
          <w:sz w:val="20"/>
          <w:szCs w:val="20"/>
        </w:rPr>
        <w:t>:</w:t>
      </w:r>
      <w:r w:rsidR="00A66FDD" w:rsidRPr="1CFCE990">
        <w:rPr>
          <w:rFonts w:ascii="Calibri" w:eastAsia="Trebuchet MS" w:hAnsi="Calibri" w:cs="Calibri"/>
          <w:sz w:val="20"/>
          <w:szCs w:val="20"/>
        </w:rPr>
        <w:t xml:space="preserve"> </w:t>
      </w:r>
      <w:r>
        <w:tab/>
      </w:r>
      <w:r w:rsidR="00A66FDD" w:rsidRPr="1CFCE990">
        <w:rPr>
          <w:rFonts w:ascii="Calibri" w:eastAsia="Trebuchet MS" w:hAnsi="Calibri" w:cs="Calibri"/>
          <w:sz w:val="20"/>
          <w:szCs w:val="20"/>
        </w:rPr>
        <w:t>Coursework</w:t>
      </w:r>
      <w:proofErr w:type="gramEnd"/>
      <w:r w:rsidR="00A66FDD" w:rsidRPr="1CFCE990">
        <w:rPr>
          <w:rFonts w:ascii="Calibri" w:eastAsia="Trebuchet MS" w:hAnsi="Calibri" w:cs="Calibri"/>
          <w:sz w:val="20"/>
          <w:szCs w:val="20"/>
        </w:rPr>
        <w:t>/modules taken:</w:t>
      </w:r>
      <w:r>
        <w:tab/>
      </w:r>
      <w:r>
        <w:tab/>
      </w:r>
      <w:r>
        <w:tab/>
      </w:r>
      <w:r w:rsidR="00A66FDD" w:rsidRPr="1CFCE990">
        <w:rPr>
          <w:rFonts w:ascii="Calibri" w:eastAsia="Trebuchet MS" w:hAnsi="Calibri" w:cs="Calibri"/>
          <w:sz w:val="20"/>
          <w:szCs w:val="20"/>
        </w:rPr>
        <w:t>Grade:</w:t>
      </w:r>
    </w:p>
    <w:p w14:paraId="6A02FEC4" w14:textId="77777777" w:rsidR="00A77E80" w:rsidRDefault="00B8450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>Semester 1</w:t>
      </w:r>
      <w:r w:rsidR="00E71681" w:rsidRPr="00367E24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E71681" w:rsidRPr="00367E24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77E80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 xml:space="preserve">                                    </w:t>
      </w:r>
      <w:r w:rsidR="00A77E80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77E80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77E80" w:rsidRPr="00A77E80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>Semester 2</w:t>
      </w:r>
      <w:r w:rsidR="00A77E80" w:rsidRPr="00A77E80">
        <w:rPr>
          <w:rFonts w:ascii="Calibri" w:eastAsia="Trebuchet MS" w:hAnsi="Calibri" w:cs="Calibri"/>
          <w:sz w:val="20"/>
          <w:szCs w:val="20"/>
        </w:rPr>
        <w:t xml:space="preserve"> </w:t>
      </w:r>
    </w:p>
    <w:p w14:paraId="5CF699CE" w14:textId="78ED5FF8" w:rsidR="00B20FD6" w:rsidRPr="00367E24" w:rsidRDefault="00A77E8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Software Development 1</w:t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>B+</w:t>
      </w:r>
      <w:r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>Software Development 2</w:t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>B</w:t>
      </w:r>
    </w:p>
    <w:p w14:paraId="5CF699CF" w14:textId="1655F207" w:rsidR="00B20FD6" w:rsidRPr="00367E24" w:rsidRDefault="00B8450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Critical Skills Development</w:t>
      </w:r>
      <w:r w:rsidR="00A20422" w:rsidRPr="00367E24">
        <w:rPr>
          <w:rFonts w:ascii="Calibri" w:eastAsia="Trebuchet MS" w:hAnsi="Calibri" w:cs="Calibri"/>
          <w:sz w:val="20"/>
          <w:szCs w:val="20"/>
        </w:rPr>
        <w:tab/>
      </w:r>
      <w:r w:rsidR="00A20422" w:rsidRPr="00367E24">
        <w:rPr>
          <w:rFonts w:ascii="Calibri" w:eastAsia="Trebuchet MS" w:hAnsi="Calibri" w:cs="Calibri"/>
          <w:sz w:val="20"/>
          <w:szCs w:val="20"/>
        </w:rPr>
        <w:tab/>
      </w:r>
      <w:r w:rsidR="00A20422" w:rsidRPr="00367E24">
        <w:rPr>
          <w:rFonts w:ascii="Calibri" w:eastAsia="Trebuchet MS" w:hAnsi="Calibri" w:cs="Calibri"/>
          <w:sz w:val="20"/>
          <w:szCs w:val="20"/>
        </w:rPr>
        <w:tab/>
      </w:r>
      <w:r w:rsidR="00642363">
        <w:rPr>
          <w:rFonts w:ascii="Calibri" w:eastAsia="Trebuchet MS" w:hAnsi="Calibri" w:cs="Calibri"/>
          <w:sz w:val="20"/>
          <w:szCs w:val="20"/>
        </w:rPr>
        <w:tab/>
      </w:r>
      <w:r w:rsidR="004355D8" w:rsidRPr="00367E24">
        <w:rPr>
          <w:rFonts w:ascii="Calibri" w:eastAsia="Trebuchet MS" w:hAnsi="Calibri" w:cs="Calibri"/>
          <w:sz w:val="20"/>
          <w:szCs w:val="20"/>
        </w:rPr>
        <w:t>B+</w:t>
      </w:r>
      <w:r w:rsidR="00A77E80" w:rsidRPr="00A77E80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 xml:space="preserve"> </w:t>
      </w:r>
      <w:r w:rsidR="00A77E80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 xml:space="preserve">          </w:t>
      </w:r>
      <w:r w:rsidR="00A77E80" w:rsidRPr="00367E24">
        <w:rPr>
          <w:rFonts w:ascii="Calibri" w:eastAsia="Trebuchet MS" w:hAnsi="Calibri" w:cs="Calibri"/>
          <w:sz w:val="20"/>
          <w:szCs w:val="20"/>
        </w:rPr>
        <w:t>Social Media Communications</w:t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  <w:t>B+</w:t>
      </w:r>
    </w:p>
    <w:p w14:paraId="5CF699D0" w14:textId="75BA9EA5" w:rsidR="00B20FD6" w:rsidRPr="00367E24" w:rsidRDefault="00B8450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Visual Design &amp; User Experience</w:t>
      </w:r>
      <w:r w:rsidR="004355D8" w:rsidRPr="00367E24">
        <w:rPr>
          <w:rFonts w:ascii="Calibri" w:eastAsia="Trebuchet MS" w:hAnsi="Calibri" w:cs="Calibri"/>
          <w:sz w:val="20"/>
          <w:szCs w:val="20"/>
        </w:rPr>
        <w:tab/>
      </w:r>
      <w:r w:rsidR="004355D8" w:rsidRPr="00367E24">
        <w:rPr>
          <w:rFonts w:ascii="Calibri" w:eastAsia="Trebuchet MS" w:hAnsi="Calibri" w:cs="Calibri"/>
          <w:sz w:val="20"/>
          <w:szCs w:val="20"/>
        </w:rPr>
        <w:tab/>
      </w:r>
      <w:r w:rsidR="004355D8" w:rsidRPr="00367E24">
        <w:rPr>
          <w:rFonts w:ascii="Calibri" w:eastAsia="Trebuchet MS" w:hAnsi="Calibri" w:cs="Calibri"/>
          <w:sz w:val="20"/>
          <w:szCs w:val="20"/>
        </w:rPr>
        <w:tab/>
        <w:t>B+</w:t>
      </w:r>
      <w:r w:rsidR="00A77E80" w:rsidRPr="00A77E80">
        <w:rPr>
          <w:rFonts w:ascii="Calibri" w:eastAsia="Trebuchet MS" w:hAnsi="Calibri" w:cs="Calibri"/>
          <w:sz w:val="20"/>
          <w:szCs w:val="20"/>
        </w:rPr>
        <w:t xml:space="preserve"> </w:t>
      </w:r>
      <w:r w:rsidR="00A77E80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>Systems Analysis</w:t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>B</w:t>
      </w:r>
    </w:p>
    <w:p w14:paraId="5CF699D1" w14:textId="46D3F633" w:rsidR="00B20FD6" w:rsidRPr="00367E24" w:rsidRDefault="00B8450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Business &amp; Information Systems</w:t>
      </w:r>
      <w:r w:rsidR="004355D8" w:rsidRPr="00367E24">
        <w:rPr>
          <w:rFonts w:ascii="Calibri" w:eastAsia="Trebuchet MS" w:hAnsi="Calibri" w:cs="Calibri"/>
          <w:sz w:val="20"/>
          <w:szCs w:val="20"/>
        </w:rPr>
        <w:tab/>
      </w:r>
      <w:r w:rsidR="004355D8" w:rsidRPr="00367E24">
        <w:rPr>
          <w:rFonts w:ascii="Calibri" w:eastAsia="Trebuchet MS" w:hAnsi="Calibri" w:cs="Calibri"/>
          <w:sz w:val="20"/>
          <w:szCs w:val="20"/>
        </w:rPr>
        <w:tab/>
      </w:r>
      <w:r w:rsidR="004355D8" w:rsidRPr="00367E24">
        <w:rPr>
          <w:rFonts w:ascii="Calibri" w:eastAsia="Trebuchet MS" w:hAnsi="Calibri" w:cs="Calibri"/>
          <w:sz w:val="20"/>
          <w:szCs w:val="20"/>
        </w:rPr>
        <w:tab/>
        <w:t>B+</w:t>
      </w:r>
      <w:r w:rsidR="00A77E80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>Database Fundamentals</w:t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  <w:t>B+</w:t>
      </w:r>
    </w:p>
    <w:p w14:paraId="5CF699D2" w14:textId="6831B82D" w:rsidR="00B20FD6" w:rsidRPr="00367E24" w:rsidRDefault="00B8450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Discrete Mathematics 1</w:t>
      </w:r>
      <w:r>
        <w:tab/>
      </w:r>
      <w:r>
        <w:tab/>
      </w:r>
      <w:r>
        <w:tab/>
      </w:r>
      <w:r>
        <w:tab/>
      </w:r>
      <w:r w:rsidR="007A2968" w:rsidRPr="1CFCE990">
        <w:rPr>
          <w:rFonts w:ascii="Calibri" w:eastAsia="Trebuchet MS" w:hAnsi="Calibri" w:cs="Calibri"/>
          <w:sz w:val="20"/>
          <w:szCs w:val="20"/>
        </w:rPr>
        <w:t>B+</w:t>
      </w:r>
      <w:r w:rsidR="00A77E80" w:rsidRPr="1CFCE990">
        <w:rPr>
          <w:rFonts w:ascii="Calibri" w:eastAsia="Trebuchet MS" w:hAnsi="Calibri" w:cs="Calibri"/>
          <w:sz w:val="20"/>
          <w:szCs w:val="20"/>
        </w:rPr>
        <w:t xml:space="preserve"> </w:t>
      </w:r>
      <w:r>
        <w:tab/>
      </w:r>
      <w:r w:rsidR="00A77E80" w:rsidRPr="1CFCE990">
        <w:rPr>
          <w:rFonts w:ascii="Calibri" w:eastAsia="Trebuchet MS" w:hAnsi="Calibri" w:cs="Calibri"/>
          <w:sz w:val="20"/>
          <w:szCs w:val="20"/>
        </w:rPr>
        <w:t>Statistics</w:t>
      </w:r>
      <w:r>
        <w:tab/>
      </w:r>
      <w:r>
        <w:tab/>
      </w:r>
      <w:r>
        <w:tab/>
      </w:r>
      <w:r>
        <w:tab/>
      </w:r>
      <w:r>
        <w:tab/>
      </w:r>
      <w:r w:rsidR="00A77E80" w:rsidRPr="1CFCE990">
        <w:rPr>
          <w:rFonts w:ascii="Calibri" w:eastAsia="Trebuchet MS" w:hAnsi="Calibri" w:cs="Calibri"/>
          <w:sz w:val="20"/>
          <w:szCs w:val="20"/>
        </w:rPr>
        <w:t>B+</w:t>
      </w:r>
    </w:p>
    <w:p w14:paraId="5CF699D3" w14:textId="33237580" w:rsidR="00B20FD6" w:rsidRPr="00367E24" w:rsidRDefault="00B84500" w:rsidP="00A77E80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Computer Architecture</w:t>
      </w:r>
      <w:r w:rsidR="007A2968" w:rsidRPr="00367E24">
        <w:rPr>
          <w:rFonts w:ascii="Calibri" w:eastAsia="Trebuchet MS" w:hAnsi="Calibri" w:cs="Calibri"/>
          <w:sz w:val="20"/>
          <w:szCs w:val="20"/>
        </w:rPr>
        <w:tab/>
      </w:r>
      <w:r w:rsidR="007A2968" w:rsidRPr="00367E24">
        <w:rPr>
          <w:rFonts w:ascii="Calibri" w:eastAsia="Trebuchet MS" w:hAnsi="Calibri" w:cs="Calibri"/>
          <w:sz w:val="20"/>
          <w:szCs w:val="20"/>
        </w:rPr>
        <w:tab/>
      </w:r>
      <w:r w:rsidR="007A2968" w:rsidRPr="00367E24">
        <w:rPr>
          <w:rFonts w:ascii="Calibri" w:eastAsia="Trebuchet MS" w:hAnsi="Calibri" w:cs="Calibri"/>
          <w:sz w:val="20"/>
          <w:szCs w:val="20"/>
        </w:rPr>
        <w:tab/>
      </w:r>
      <w:r w:rsidR="007A2968" w:rsidRPr="00367E24">
        <w:rPr>
          <w:rFonts w:ascii="Calibri" w:eastAsia="Trebuchet MS" w:hAnsi="Calibri" w:cs="Calibri"/>
          <w:sz w:val="20"/>
          <w:szCs w:val="20"/>
        </w:rPr>
        <w:tab/>
        <w:t>B+</w:t>
      </w:r>
      <w:r w:rsidR="00A77E80" w:rsidRPr="00A77E80">
        <w:rPr>
          <w:rFonts w:ascii="Calibri" w:eastAsia="Trebuchet MS" w:hAnsi="Calibri" w:cs="Calibri"/>
          <w:sz w:val="20"/>
          <w:szCs w:val="20"/>
        </w:rPr>
        <w:t xml:space="preserve"> </w:t>
      </w:r>
      <w:r w:rsidR="00A77E80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>Operating Systems Fundamentals</w:t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ab/>
      </w:r>
      <w:r w:rsidR="00A77E80">
        <w:rPr>
          <w:rFonts w:ascii="Calibri" w:eastAsia="Trebuchet MS" w:hAnsi="Calibri" w:cs="Calibri"/>
          <w:sz w:val="20"/>
          <w:szCs w:val="20"/>
        </w:rPr>
        <w:tab/>
      </w:r>
      <w:r w:rsidR="00A77E80" w:rsidRPr="00367E24">
        <w:rPr>
          <w:rFonts w:ascii="Calibri" w:eastAsia="Trebuchet MS" w:hAnsi="Calibri" w:cs="Calibri"/>
          <w:sz w:val="20"/>
          <w:szCs w:val="20"/>
        </w:rPr>
        <w:t>C+</w:t>
      </w:r>
    </w:p>
    <w:p w14:paraId="5CF699DC" w14:textId="2667619E" w:rsidR="00B20FD6" w:rsidRPr="00367E24" w:rsidRDefault="00B84500" w:rsidP="00A66FDD">
      <w:pPr>
        <w:pStyle w:val="p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>Semester 3</w:t>
      </w:r>
      <w:r w:rsidR="00A66FDD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66FDD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66FDD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66FDD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66FDD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66FDD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ab/>
      </w:r>
      <w:r w:rsidR="00A66FDD" w:rsidRPr="00367E24">
        <w:rPr>
          <w:rStyle w:val="Strong1"/>
          <w:rFonts w:ascii="Calibri" w:eastAsia="Trebuchet MS" w:hAnsi="Calibri" w:cs="Calibri"/>
          <w:b/>
          <w:bCs/>
          <w:sz w:val="20"/>
          <w:szCs w:val="20"/>
        </w:rPr>
        <w:t>Semester 4</w:t>
      </w:r>
    </w:p>
    <w:p w14:paraId="5CF699DD" w14:textId="11D3E651" w:rsidR="00B20FD6" w:rsidRPr="00A66FDD" w:rsidRDefault="00B84500" w:rsidP="00A66FDD">
      <w:pPr>
        <w:pStyle w:val="ulli"/>
        <w:spacing w:line="260" w:lineRule="atLeast"/>
        <w:rPr>
          <w:rFonts w:ascii="Calibri" w:eastAsia="Trebuchet MS" w:hAnsi="Calibri" w:cs="Calibri"/>
          <w:b/>
          <w:bCs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Advanced Database Technologies</w:t>
      </w:r>
      <w:r w:rsidR="00E71681" w:rsidRPr="00367E24">
        <w:rPr>
          <w:rFonts w:ascii="Calibri" w:eastAsia="Trebuchet MS" w:hAnsi="Calibri" w:cs="Calibri"/>
          <w:sz w:val="20"/>
          <w:szCs w:val="20"/>
        </w:rPr>
        <w:tab/>
      </w:r>
      <w:r w:rsidR="00E71681" w:rsidRPr="00367E24">
        <w:rPr>
          <w:rFonts w:ascii="Calibri" w:eastAsia="Trebuchet MS" w:hAnsi="Calibri" w:cs="Calibri"/>
          <w:sz w:val="20"/>
          <w:szCs w:val="20"/>
        </w:rPr>
        <w:tab/>
      </w:r>
      <w:r w:rsidR="00642363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>B</w:t>
      </w:r>
      <w:r w:rsidR="00A66FDD">
        <w:rPr>
          <w:rFonts w:ascii="Calibri" w:eastAsia="Trebuchet MS" w:hAnsi="Calibri" w:cs="Calibri"/>
          <w:sz w:val="20"/>
          <w:szCs w:val="20"/>
        </w:rPr>
        <w:tab/>
        <w:t>2</w:t>
      </w:r>
      <w:r w:rsidR="00A66FDD" w:rsidRPr="00A66FDD">
        <w:rPr>
          <w:rFonts w:ascii="Calibri" w:eastAsia="Trebuchet MS" w:hAnsi="Calibri" w:cs="Calibri"/>
          <w:sz w:val="20"/>
          <w:szCs w:val="20"/>
          <w:vertAlign w:val="superscript"/>
        </w:rPr>
        <w:t>nd</w:t>
      </w:r>
      <w:r w:rsidR="00A66FDD">
        <w:rPr>
          <w:rFonts w:ascii="Calibri" w:eastAsia="Trebuchet MS" w:hAnsi="Calibri" w:cs="Calibri"/>
          <w:sz w:val="20"/>
          <w:szCs w:val="20"/>
        </w:rPr>
        <w:t xml:space="preserve"> Year Project</w:t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 w:rsidRPr="00A66FDD">
        <w:rPr>
          <w:rFonts w:ascii="Calibri" w:eastAsia="Trebuchet MS" w:hAnsi="Calibri" w:cs="Calibri"/>
          <w:sz w:val="20"/>
          <w:szCs w:val="20"/>
        </w:rPr>
        <w:t>B</w:t>
      </w:r>
    </w:p>
    <w:p w14:paraId="5CF699DE" w14:textId="29315798" w:rsidR="00B20FD6" w:rsidRPr="00367E24" w:rsidRDefault="00B84500" w:rsidP="00A66FDD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Client-Side-Web-Development</w:t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  <w:t>B-</w:t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>Data Administration and Analysis</w:t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>B-</w:t>
      </w:r>
    </w:p>
    <w:p w14:paraId="5CF699DF" w14:textId="5CCFD6C0" w:rsidR="00B20FD6" w:rsidRPr="00367E24" w:rsidRDefault="00B84500" w:rsidP="00A66FDD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 xml:space="preserve">Discrete </w:t>
      </w:r>
      <w:r w:rsidR="004F0B6D" w:rsidRPr="00367E24">
        <w:rPr>
          <w:rFonts w:ascii="Calibri" w:eastAsia="Trebuchet MS" w:hAnsi="Calibri" w:cs="Calibri"/>
          <w:sz w:val="20"/>
          <w:szCs w:val="20"/>
        </w:rPr>
        <w:t>Math</w:t>
      </w:r>
      <w:r w:rsidRPr="00367E24">
        <w:rPr>
          <w:rFonts w:ascii="Calibri" w:eastAsia="Trebuchet MS" w:hAnsi="Calibri" w:cs="Calibri"/>
          <w:sz w:val="20"/>
          <w:szCs w:val="20"/>
        </w:rPr>
        <w:t xml:space="preserve"> 2</w:t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  <w:t>A</w:t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>Management Science</w:t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  <w:t>A</w:t>
      </w:r>
    </w:p>
    <w:p w14:paraId="5CF699E0" w14:textId="5E13227A" w:rsidR="00B20FD6" w:rsidRPr="00367E24" w:rsidRDefault="00B84500" w:rsidP="00A66FDD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Network Fundamentals</w:t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F365B3" w:rsidRPr="00367E24">
        <w:rPr>
          <w:rFonts w:ascii="Calibri" w:eastAsia="Trebuchet MS" w:hAnsi="Calibri" w:cs="Calibri"/>
          <w:sz w:val="20"/>
          <w:szCs w:val="20"/>
        </w:rPr>
        <w:tab/>
      </w:r>
      <w:r w:rsidR="00D83BAA" w:rsidRPr="00367E24">
        <w:rPr>
          <w:rFonts w:ascii="Calibri" w:eastAsia="Trebuchet MS" w:hAnsi="Calibri" w:cs="Calibri"/>
          <w:sz w:val="20"/>
          <w:szCs w:val="20"/>
        </w:rPr>
        <w:t>C</w:t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>Information Security</w:t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  <w:t>C+</w:t>
      </w:r>
    </w:p>
    <w:p w14:paraId="5CF699E1" w14:textId="1FB1EBBE" w:rsidR="00B20FD6" w:rsidRPr="00367E24" w:rsidRDefault="00B84500" w:rsidP="00A66FDD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Software Development 3</w:t>
      </w:r>
      <w:r w:rsidR="00D83BAA" w:rsidRPr="00367E24">
        <w:rPr>
          <w:rFonts w:ascii="Calibri" w:eastAsia="Trebuchet MS" w:hAnsi="Calibri" w:cs="Calibri"/>
          <w:sz w:val="20"/>
          <w:szCs w:val="20"/>
        </w:rPr>
        <w:tab/>
      </w:r>
      <w:r w:rsidR="00D83BAA" w:rsidRPr="00367E24">
        <w:rPr>
          <w:rFonts w:ascii="Calibri" w:eastAsia="Trebuchet MS" w:hAnsi="Calibri" w:cs="Calibri"/>
          <w:sz w:val="20"/>
          <w:szCs w:val="20"/>
        </w:rPr>
        <w:tab/>
      </w:r>
      <w:r w:rsidR="00D83BAA" w:rsidRPr="00367E24">
        <w:rPr>
          <w:rFonts w:ascii="Calibri" w:eastAsia="Trebuchet MS" w:hAnsi="Calibri" w:cs="Calibri"/>
          <w:sz w:val="20"/>
          <w:szCs w:val="20"/>
        </w:rPr>
        <w:tab/>
      </w:r>
      <w:r w:rsidR="00642363">
        <w:rPr>
          <w:rFonts w:ascii="Calibri" w:eastAsia="Trebuchet MS" w:hAnsi="Calibri" w:cs="Calibri"/>
          <w:sz w:val="20"/>
          <w:szCs w:val="20"/>
        </w:rPr>
        <w:tab/>
      </w:r>
      <w:r w:rsidR="00D83BAA" w:rsidRPr="00367E24">
        <w:rPr>
          <w:rFonts w:ascii="Calibri" w:eastAsia="Trebuchet MS" w:hAnsi="Calibri" w:cs="Calibri"/>
          <w:sz w:val="20"/>
          <w:szCs w:val="20"/>
        </w:rPr>
        <w:t>B-</w:t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>Software Development 4</w:t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ab/>
      </w:r>
      <w:r w:rsidR="00A66FDD">
        <w:rPr>
          <w:rFonts w:ascii="Calibri" w:eastAsia="Trebuchet MS" w:hAnsi="Calibri" w:cs="Calibri"/>
          <w:sz w:val="20"/>
          <w:szCs w:val="20"/>
        </w:rPr>
        <w:tab/>
      </w:r>
      <w:r w:rsidR="00A66FDD" w:rsidRPr="00367E24">
        <w:rPr>
          <w:rFonts w:ascii="Calibri" w:eastAsia="Trebuchet MS" w:hAnsi="Calibri" w:cs="Calibri"/>
          <w:sz w:val="20"/>
          <w:szCs w:val="20"/>
        </w:rPr>
        <w:t>B-</w:t>
      </w:r>
    </w:p>
    <w:p w14:paraId="5CF699E7" w14:textId="3303A730" w:rsidR="00B20FD6" w:rsidRPr="00367E24" w:rsidRDefault="00A66FDD" w:rsidP="00A66FDD">
      <w:pPr>
        <w:pStyle w:val="ulli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367E24">
        <w:rPr>
          <w:rFonts w:ascii="Calibri" w:eastAsia="Trebuchet MS" w:hAnsi="Calibri" w:cs="Calibri"/>
          <w:sz w:val="20"/>
          <w:szCs w:val="20"/>
        </w:rPr>
        <w:t>Software Quality and Assurance Testing</w:t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ab/>
        <w:t>B+</w:t>
      </w:r>
      <w:r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>Routing &amp; Switching Essentials</w:t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ab/>
      </w:r>
      <w:r w:rsidRPr="00367E24">
        <w:rPr>
          <w:rFonts w:ascii="Calibri" w:eastAsia="Trebuchet MS" w:hAnsi="Calibri" w:cs="Calibri"/>
          <w:sz w:val="20"/>
          <w:szCs w:val="20"/>
        </w:rPr>
        <w:tab/>
        <w:t>B+</w:t>
      </w:r>
    </w:p>
    <w:p w14:paraId="5CF699EA" w14:textId="25580E6A" w:rsidR="00B20FD6" w:rsidRPr="00367E24" w:rsidRDefault="001506FB" w:rsidP="00A66FDD">
      <w:pPr>
        <w:pStyle w:val="divdocumentsinglecolumn"/>
        <w:tabs>
          <w:tab w:val="right" w:pos="10286"/>
        </w:tabs>
        <w:spacing w:before="160" w:line="260" w:lineRule="atLeast"/>
        <w:rPr>
          <w:rFonts w:ascii="Calibri" w:eastAsia="Trebuchet MS" w:hAnsi="Calibri" w:cs="Calibri"/>
          <w:sz w:val="20"/>
          <w:szCs w:val="20"/>
        </w:rPr>
      </w:pPr>
      <w:r>
        <w:rPr>
          <w:rStyle w:val="spandegree"/>
          <w:rFonts w:ascii="Calibri" w:eastAsia="Trebuchet MS" w:hAnsi="Calibri" w:cs="Calibri"/>
          <w:sz w:val="20"/>
          <w:szCs w:val="20"/>
        </w:rPr>
        <w:t xml:space="preserve">                                                                                               </w:t>
      </w:r>
      <w:r w:rsidR="00B84500" w:rsidRPr="00367E24">
        <w:rPr>
          <w:rStyle w:val="spandegree"/>
          <w:rFonts w:ascii="Calibri" w:eastAsia="Trebuchet MS" w:hAnsi="Calibri" w:cs="Calibri"/>
          <w:sz w:val="20"/>
          <w:szCs w:val="20"/>
        </w:rPr>
        <w:t>Leaving Certificate</w:t>
      </w:r>
      <w:r w:rsidR="00B84500" w:rsidRPr="00367E24">
        <w:rPr>
          <w:rStyle w:val="singlecolumnspanpaddedlinenth-child1"/>
          <w:rFonts w:ascii="Calibri" w:eastAsia="Trebuchet MS" w:hAnsi="Calibri" w:cs="Calibri"/>
          <w:sz w:val="20"/>
          <w:szCs w:val="20"/>
        </w:rPr>
        <w:t xml:space="preserve"> </w:t>
      </w:r>
      <w:r w:rsidR="00A66FDD">
        <w:rPr>
          <w:rStyle w:val="datesWrapper"/>
          <w:rFonts w:ascii="Calibri" w:eastAsia="Trebuchet MS" w:hAnsi="Calibri" w:cs="Calibri"/>
          <w:sz w:val="20"/>
          <w:szCs w:val="20"/>
        </w:rPr>
        <w:tab/>
      </w:r>
      <w:r w:rsidR="00D04880" w:rsidRPr="00367E24">
        <w:rPr>
          <w:rStyle w:val="datesWrapper"/>
          <w:rFonts w:ascii="Calibri" w:eastAsia="Trebuchet MS" w:hAnsi="Calibri" w:cs="Calibri"/>
          <w:sz w:val="20"/>
          <w:szCs w:val="20"/>
        </w:rPr>
        <w:t>20</w:t>
      </w:r>
      <w:r w:rsidR="003E2A53" w:rsidRPr="00367E24">
        <w:rPr>
          <w:rStyle w:val="datesWrapper"/>
          <w:rFonts w:ascii="Calibri" w:eastAsia="Trebuchet MS" w:hAnsi="Calibri" w:cs="Calibri"/>
          <w:sz w:val="20"/>
          <w:szCs w:val="20"/>
        </w:rPr>
        <w:t xml:space="preserve">19 - </w:t>
      </w:r>
      <w:r w:rsidR="00B84500" w:rsidRPr="00367E24">
        <w:rPr>
          <w:rStyle w:val="span"/>
          <w:rFonts w:ascii="Calibri" w:eastAsia="Trebuchet MS" w:hAnsi="Calibri" w:cs="Calibri"/>
          <w:sz w:val="20"/>
          <w:szCs w:val="20"/>
        </w:rPr>
        <w:t>2021</w:t>
      </w:r>
      <w:r w:rsidR="00B84500" w:rsidRPr="00367E24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</w:p>
    <w:p w14:paraId="2A59F235" w14:textId="101ADDEB" w:rsidR="00D3428D" w:rsidRPr="00367E24" w:rsidRDefault="001506FB" w:rsidP="001506FB">
      <w:pPr>
        <w:pStyle w:val="spanpaddedline"/>
        <w:spacing w:line="260" w:lineRule="atLeast"/>
        <w:ind w:left="3600"/>
        <w:rPr>
          <w:rStyle w:val="span"/>
          <w:rFonts w:ascii="Calibri" w:eastAsia="Trebuchet MS" w:hAnsi="Calibri" w:cs="Calibri"/>
          <w:sz w:val="20"/>
          <w:szCs w:val="20"/>
        </w:rPr>
      </w:pPr>
      <w:r>
        <w:rPr>
          <w:rStyle w:val="spancompanyname"/>
          <w:rFonts w:ascii="Calibri" w:eastAsia="Trebuchet MS" w:hAnsi="Calibri" w:cs="Calibri"/>
          <w:b w:val="0"/>
          <w:bCs w:val="0"/>
          <w:sz w:val="20"/>
          <w:szCs w:val="20"/>
        </w:rPr>
        <w:t xml:space="preserve">     </w:t>
      </w:r>
      <w:r w:rsidR="00B84500" w:rsidRPr="00367E24">
        <w:rPr>
          <w:rStyle w:val="spancompanyname"/>
          <w:rFonts w:ascii="Calibri" w:eastAsia="Trebuchet MS" w:hAnsi="Calibri" w:cs="Calibri"/>
          <w:b w:val="0"/>
          <w:bCs w:val="0"/>
          <w:sz w:val="20"/>
          <w:szCs w:val="20"/>
        </w:rPr>
        <w:t>Institute of Education</w:t>
      </w:r>
      <w:r w:rsidR="00B84500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 </w:t>
      </w:r>
      <w:r w:rsidR="008876B1" w:rsidRPr="00367E24">
        <w:rPr>
          <w:rStyle w:val="span"/>
          <w:rFonts w:ascii="Calibri" w:eastAsia="Trebuchet MS" w:hAnsi="Calibri" w:cs="Calibri"/>
          <w:sz w:val="20"/>
          <w:szCs w:val="20"/>
        </w:rPr>
        <w:t>–</w:t>
      </w:r>
      <w:r w:rsidR="00B84500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 Dublin</w:t>
      </w:r>
    </w:p>
    <w:p w14:paraId="63522EE7" w14:textId="77777777" w:rsidR="00D3428D" w:rsidRPr="00367E24" w:rsidRDefault="00D3428D" w:rsidP="00D3428D">
      <w:pPr>
        <w:pStyle w:val="divdocumentdivsectiontitle"/>
        <w:pBdr>
          <w:bottom w:val="single" w:sz="8" w:space="1" w:color="99CC33"/>
        </w:pBdr>
        <w:spacing w:before="160" w:after="80"/>
        <w:rPr>
          <w:rFonts w:ascii="Calibri" w:eastAsia="Trebuchet MS" w:hAnsi="Calibri" w:cs="Calibri"/>
          <w:b/>
          <w:bCs/>
          <w:color w:val="666666"/>
        </w:rPr>
      </w:pPr>
      <w:r w:rsidRPr="00367E24">
        <w:rPr>
          <w:rFonts w:ascii="Calibri" w:eastAsia="Trebuchet MS" w:hAnsi="Calibri" w:cs="Calibri"/>
          <w:b/>
          <w:bCs/>
          <w:color w:val="666666"/>
        </w:rPr>
        <w:t>Project Work</w:t>
      </w:r>
    </w:p>
    <w:p w14:paraId="3DCFADFA" w14:textId="075663F2" w:rsidR="00D3428D" w:rsidRPr="00367E24" w:rsidRDefault="00C52942" w:rsidP="004F7B39">
      <w:pPr>
        <w:pStyle w:val="spanpaddedline"/>
        <w:spacing w:line="260" w:lineRule="atLeast"/>
        <w:ind w:left="3640" w:firstLine="680"/>
        <w:rPr>
          <w:rStyle w:val="span"/>
          <w:rFonts w:ascii="Calibri" w:eastAsia="Trebuchet MS" w:hAnsi="Calibri" w:cs="Calibri"/>
          <w:b/>
          <w:bCs/>
          <w:sz w:val="20"/>
          <w:szCs w:val="20"/>
        </w:rPr>
      </w:pPr>
      <w:r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 xml:space="preserve">SIMS’S Kitchen: </w:t>
      </w:r>
      <w:r w:rsidR="003E107D"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>E-commerce</w:t>
      </w:r>
      <w:r w:rsidR="004F7B39"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 xml:space="preserve"> Website</w:t>
      </w:r>
    </w:p>
    <w:p w14:paraId="0F38F698" w14:textId="6EA98123" w:rsidR="004F7B39" w:rsidRPr="00367E24" w:rsidRDefault="00484A11" w:rsidP="00484A11">
      <w:pPr>
        <w:pStyle w:val="spanpaddedline"/>
        <w:spacing w:line="260" w:lineRule="atLeast"/>
        <w:rPr>
          <w:rStyle w:val="span"/>
          <w:rFonts w:ascii="Calibri" w:eastAsia="Trebuchet MS" w:hAnsi="Calibri" w:cs="Calibri"/>
          <w:b/>
          <w:bCs/>
          <w:sz w:val="20"/>
          <w:szCs w:val="20"/>
        </w:rPr>
      </w:pPr>
      <w:r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>Description</w:t>
      </w:r>
      <w:r w:rsidR="00DB6C8C"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>:</w:t>
      </w:r>
    </w:p>
    <w:p w14:paraId="64A9190D" w14:textId="738B88D0" w:rsidR="00484A11" w:rsidRPr="00367E24" w:rsidRDefault="00484A11" w:rsidP="00484A11">
      <w:pPr>
        <w:pStyle w:val="spanpaddedline"/>
        <w:spacing w:line="260" w:lineRule="atLeast"/>
        <w:rPr>
          <w:rStyle w:val="span"/>
          <w:rFonts w:ascii="Calibri" w:eastAsia="Trebuchet MS" w:hAnsi="Calibri" w:cs="Calibri"/>
          <w:sz w:val="20"/>
          <w:szCs w:val="20"/>
        </w:rPr>
      </w:pPr>
      <w:bookmarkStart w:id="0" w:name="OLE_LINK1"/>
      <w:r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A team project involving the </w:t>
      </w:r>
      <w:r w:rsidR="003E69ED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development of a </w:t>
      </w:r>
      <w:r w:rsidR="00E14BB1" w:rsidRPr="00367E24">
        <w:rPr>
          <w:rStyle w:val="span"/>
          <w:rFonts w:ascii="Calibri" w:eastAsia="Trebuchet MS" w:hAnsi="Calibri" w:cs="Calibri"/>
          <w:sz w:val="20"/>
          <w:szCs w:val="20"/>
        </w:rPr>
        <w:t>fast-food</w:t>
      </w:r>
      <w:r w:rsidR="007209BF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 </w:t>
      </w:r>
      <w:r w:rsidR="003E69ED" w:rsidRPr="00367E24">
        <w:rPr>
          <w:rStyle w:val="span"/>
          <w:rFonts w:ascii="Calibri" w:eastAsia="Trebuchet MS" w:hAnsi="Calibri" w:cs="Calibri"/>
          <w:sz w:val="20"/>
          <w:szCs w:val="20"/>
        </w:rPr>
        <w:t>e-commerce</w:t>
      </w:r>
      <w:r w:rsidR="007209BF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 </w:t>
      </w:r>
      <w:r w:rsidR="003E69ED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website, </w:t>
      </w:r>
      <w:r w:rsidR="00F020A2" w:rsidRPr="00367E24">
        <w:rPr>
          <w:rStyle w:val="span"/>
          <w:rFonts w:ascii="Calibri" w:eastAsia="Trebuchet MS" w:hAnsi="Calibri" w:cs="Calibri"/>
          <w:sz w:val="20"/>
          <w:szCs w:val="20"/>
        </w:rPr>
        <w:t>t</w:t>
      </w:r>
      <w:r w:rsidR="00F57BA7" w:rsidRPr="00367E24">
        <w:rPr>
          <w:rStyle w:val="span"/>
          <w:rFonts w:ascii="Calibri" w:eastAsia="Trebuchet MS" w:hAnsi="Calibri" w:cs="Calibri"/>
          <w:sz w:val="20"/>
          <w:szCs w:val="20"/>
        </w:rPr>
        <w:t>he feature-rich website offers a wide range of functionality, including a powerful search bar</w:t>
      </w:r>
      <w:r w:rsidR="00D0201F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, </w:t>
      </w:r>
      <w:r w:rsidR="00554495" w:rsidRPr="00367E24">
        <w:rPr>
          <w:rStyle w:val="span"/>
          <w:rFonts w:ascii="Calibri" w:eastAsia="Trebuchet MS" w:hAnsi="Calibri" w:cs="Calibri"/>
          <w:sz w:val="20"/>
          <w:szCs w:val="20"/>
        </w:rPr>
        <w:t>login</w:t>
      </w:r>
      <w:r w:rsidR="00D45B4A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, logout, signup, </w:t>
      </w:r>
      <w:r w:rsidR="00F57BA7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reservation, </w:t>
      </w:r>
      <w:r w:rsidR="00CA49BF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find </w:t>
      </w:r>
      <w:r w:rsidR="0085256A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the </w:t>
      </w:r>
      <w:r w:rsidR="00CA49BF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nearest store, </w:t>
      </w:r>
      <w:r w:rsidR="0085256A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add a product review, </w:t>
      </w:r>
      <w:r w:rsidR="00403358" w:rsidRPr="00367E24">
        <w:rPr>
          <w:rStyle w:val="span"/>
          <w:rFonts w:ascii="Calibri" w:eastAsia="Trebuchet MS" w:hAnsi="Calibri" w:cs="Calibri"/>
          <w:sz w:val="20"/>
          <w:szCs w:val="20"/>
        </w:rPr>
        <w:t>order details</w:t>
      </w:r>
      <w:r w:rsidR="00F75B67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, </w:t>
      </w:r>
      <w:r w:rsidR="00403358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payment </w:t>
      </w:r>
      <w:r w:rsidR="00B974AF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functionality </w:t>
      </w:r>
      <w:r w:rsidR="00AD4603" w:rsidRPr="00367E24">
        <w:rPr>
          <w:rStyle w:val="span"/>
          <w:rFonts w:ascii="Calibri" w:eastAsia="Trebuchet MS" w:hAnsi="Calibri" w:cs="Calibri"/>
          <w:sz w:val="20"/>
          <w:szCs w:val="20"/>
        </w:rPr>
        <w:t>and much more</w:t>
      </w:r>
      <w:r w:rsidR="00CB1EE0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, </w:t>
      </w:r>
      <w:r w:rsidR="00F57BA7" w:rsidRPr="00367E24">
        <w:rPr>
          <w:rStyle w:val="span"/>
          <w:rFonts w:ascii="Calibri" w:eastAsia="Trebuchet MS" w:hAnsi="Calibri" w:cs="Calibri"/>
          <w:sz w:val="20"/>
          <w:szCs w:val="20"/>
        </w:rPr>
        <w:t>ensuring a seamless and stress-free experience for both guests and restaurant staff.</w:t>
      </w:r>
    </w:p>
    <w:bookmarkEnd w:id="0"/>
    <w:p w14:paraId="287027AA" w14:textId="77777777" w:rsidR="002C1289" w:rsidRPr="00367E24" w:rsidRDefault="002C1289" w:rsidP="00484A11">
      <w:pPr>
        <w:pStyle w:val="spanpaddedline"/>
        <w:spacing w:line="260" w:lineRule="atLeast"/>
        <w:rPr>
          <w:rStyle w:val="span"/>
          <w:rFonts w:ascii="Calibri" w:eastAsia="Trebuchet MS" w:hAnsi="Calibri" w:cs="Calibri"/>
          <w:b/>
          <w:bCs/>
          <w:sz w:val="20"/>
          <w:szCs w:val="20"/>
        </w:rPr>
      </w:pPr>
    </w:p>
    <w:p w14:paraId="1DCCACAF" w14:textId="6FBFDC66" w:rsidR="002C1289" w:rsidRPr="00367E24" w:rsidRDefault="002C1289" w:rsidP="00484A11">
      <w:pPr>
        <w:pStyle w:val="spanpaddedline"/>
        <w:spacing w:line="260" w:lineRule="atLeast"/>
        <w:rPr>
          <w:rStyle w:val="span"/>
          <w:rFonts w:ascii="Calibri" w:eastAsia="Trebuchet MS" w:hAnsi="Calibri" w:cs="Calibri"/>
          <w:b/>
          <w:bCs/>
          <w:sz w:val="20"/>
          <w:szCs w:val="20"/>
        </w:rPr>
      </w:pPr>
      <w:bookmarkStart w:id="1" w:name="OLE_LINK2"/>
      <w:r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>Challenges faced</w:t>
      </w:r>
      <w:r w:rsidR="00A30165"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>:</w:t>
      </w:r>
    </w:p>
    <w:p w14:paraId="2E4016EE" w14:textId="7A77E35E" w:rsidR="00A30165" w:rsidRPr="00367E24" w:rsidRDefault="00630C99" w:rsidP="00630C99">
      <w:pPr>
        <w:pStyle w:val="spanpaddedline"/>
        <w:numPr>
          <w:ilvl w:val="0"/>
          <w:numId w:val="21"/>
        </w:numPr>
        <w:spacing w:line="260" w:lineRule="atLeast"/>
        <w:rPr>
          <w:rStyle w:val="span"/>
          <w:rFonts w:ascii="Calibri" w:eastAsia="Trebuchet MS" w:hAnsi="Calibri" w:cs="Calibri"/>
          <w:sz w:val="20"/>
          <w:szCs w:val="20"/>
        </w:rPr>
      </w:pPr>
      <w:r w:rsidRPr="00367E24">
        <w:rPr>
          <w:rStyle w:val="span"/>
          <w:rFonts w:ascii="Calibri" w:eastAsia="Trebuchet MS" w:hAnsi="Calibri" w:cs="Calibri"/>
          <w:sz w:val="20"/>
          <w:szCs w:val="20"/>
        </w:rPr>
        <w:t>Deciding what type of remote communication to use</w:t>
      </w:r>
    </w:p>
    <w:p w14:paraId="2DD98E09" w14:textId="39553E80" w:rsidR="00734D26" w:rsidRPr="00367E24" w:rsidRDefault="00E51680" w:rsidP="00734D26">
      <w:pPr>
        <w:pStyle w:val="spanpaddedline"/>
        <w:spacing w:line="260" w:lineRule="atLeast"/>
        <w:rPr>
          <w:rStyle w:val="span"/>
          <w:rFonts w:ascii="Calibri" w:eastAsia="Trebuchet MS" w:hAnsi="Calibri" w:cs="Calibri"/>
          <w:b/>
          <w:bCs/>
          <w:sz w:val="20"/>
          <w:szCs w:val="20"/>
        </w:rPr>
      </w:pPr>
      <w:r w:rsidRPr="00367E24">
        <w:rPr>
          <w:rStyle w:val="span"/>
          <w:rFonts w:ascii="Calibri" w:eastAsia="Trebuchet MS" w:hAnsi="Calibri" w:cs="Calibri"/>
          <w:b/>
          <w:bCs/>
          <w:sz w:val="20"/>
          <w:szCs w:val="20"/>
        </w:rPr>
        <w:t>Technologies &amp; Tools used:</w:t>
      </w:r>
    </w:p>
    <w:p w14:paraId="544E20DE" w14:textId="7923FB97" w:rsidR="00D3428D" w:rsidRPr="00367E24" w:rsidRDefault="00E51680" w:rsidP="00DB6C8C">
      <w:pPr>
        <w:pStyle w:val="spanpaddedline"/>
        <w:numPr>
          <w:ilvl w:val="0"/>
          <w:numId w:val="21"/>
        </w:numPr>
        <w:spacing w:line="260" w:lineRule="atLeast"/>
        <w:rPr>
          <w:rStyle w:val="span"/>
          <w:rFonts w:ascii="Calibri" w:eastAsia="Trebuchet MS" w:hAnsi="Calibri" w:cs="Calibri"/>
          <w:sz w:val="20"/>
          <w:szCs w:val="20"/>
        </w:rPr>
      </w:pPr>
      <w:r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Python, HTML, CSS, </w:t>
      </w:r>
      <w:r w:rsidR="00C3454B" w:rsidRPr="00367E24">
        <w:rPr>
          <w:rStyle w:val="span"/>
          <w:rFonts w:ascii="Calibri" w:eastAsia="Trebuchet MS" w:hAnsi="Calibri" w:cs="Calibri"/>
          <w:sz w:val="20"/>
          <w:szCs w:val="20"/>
        </w:rPr>
        <w:t>JavaScript</w:t>
      </w:r>
      <w:r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, </w:t>
      </w:r>
      <w:r w:rsidR="00C6106E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SQL, </w:t>
      </w:r>
      <w:r w:rsidR="005A1D78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Django web framework, </w:t>
      </w:r>
      <w:r w:rsidR="00C6106E" w:rsidRPr="00367E24">
        <w:rPr>
          <w:rStyle w:val="span"/>
          <w:rFonts w:ascii="Calibri" w:eastAsia="Trebuchet MS" w:hAnsi="Calibri" w:cs="Calibri"/>
          <w:sz w:val="20"/>
          <w:szCs w:val="20"/>
        </w:rPr>
        <w:t>Visual Studio Code IDE</w:t>
      </w:r>
      <w:r w:rsidR="005836D2" w:rsidRPr="00367E24">
        <w:rPr>
          <w:rStyle w:val="span"/>
          <w:rFonts w:ascii="Calibri" w:eastAsia="Trebuchet MS" w:hAnsi="Calibri" w:cs="Calibri"/>
          <w:sz w:val="20"/>
          <w:szCs w:val="20"/>
        </w:rPr>
        <w:t>, Azure</w:t>
      </w:r>
      <w:r w:rsidR="009666DB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 Repo</w:t>
      </w:r>
      <w:r w:rsidR="00407216" w:rsidRPr="00367E24">
        <w:rPr>
          <w:rStyle w:val="span"/>
          <w:rFonts w:ascii="Calibri" w:eastAsia="Trebuchet MS" w:hAnsi="Calibri" w:cs="Calibri"/>
          <w:sz w:val="20"/>
          <w:szCs w:val="20"/>
        </w:rPr>
        <w:t xml:space="preserve">s </w:t>
      </w:r>
      <w:r w:rsidR="005836D2" w:rsidRPr="00367E24">
        <w:rPr>
          <w:rStyle w:val="span"/>
          <w:rFonts w:ascii="Calibri" w:eastAsia="Trebuchet MS" w:hAnsi="Calibri" w:cs="Calibri"/>
          <w:sz w:val="20"/>
          <w:szCs w:val="20"/>
        </w:rPr>
        <w:t>VCS</w:t>
      </w:r>
    </w:p>
    <w:bookmarkEnd w:id="1"/>
    <w:p w14:paraId="15184501" w14:textId="248FE282" w:rsidR="0034415E" w:rsidRPr="00027820" w:rsidRDefault="00D3428D" w:rsidP="00027820">
      <w:pPr>
        <w:pStyle w:val="divdocumentdivsectiontitle"/>
        <w:pBdr>
          <w:bottom w:val="single" w:sz="8" w:space="1" w:color="99CC33"/>
        </w:pBdr>
        <w:spacing w:before="160" w:after="80"/>
        <w:rPr>
          <w:rStyle w:val="spanjobtitle"/>
          <w:rFonts w:ascii="Calibri" w:eastAsia="Trebuchet MS" w:hAnsi="Calibri" w:cs="Calibri"/>
          <w:color w:val="666666"/>
          <w:sz w:val="28"/>
          <w:szCs w:val="28"/>
        </w:rPr>
      </w:pPr>
      <w:r w:rsidRPr="00367E24">
        <w:rPr>
          <w:rFonts w:ascii="Calibri" w:eastAsia="Trebuchet MS" w:hAnsi="Calibri" w:cs="Calibri"/>
          <w:b/>
          <w:bCs/>
          <w:color w:val="666666"/>
        </w:rPr>
        <w:lastRenderedPageBreak/>
        <w:t>Experience</w:t>
      </w:r>
    </w:p>
    <w:p w14:paraId="1DDA4D0A" w14:textId="3C885445" w:rsidR="006625F7" w:rsidRDefault="006625F7" w:rsidP="1CFCE990">
      <w:pPr>
        <w:pStyle w:val="divdocumentsinglecolumn"/>
        <w:tabs>
          <w:tab w:val="right" w:pos="10286"/>
        </w:tabs>
        <w:spacing w:line="260" w:lineRule="atLeast"/>
        <w:rPr>
          <w:rStyle w:val="spanjobtitle"/>
          <w:rFonts w:ascii="Calibri" w:eastAsia="Trebuchet MS" w:hAnsi="Calibri" w:cs="Calibri"/>
          <w:sz w:val="20"/>
          <w:szCs w:val="20"/>
        </w:rPr>
      </w:pPr>
      <w:r>
        <w:rPr>
          <w:rStyle w:val="spanjobtitle"/>
          <w:rFonts w:ascii="Calibri" w:eastAsia="Trebuchet MS" w:hAnsi="Calibri" w:cs="Calibri"/>
          <w:sz w:val="20"/>
          <w:szCs w:val="20"/>
        </w:rPr>
        <w:t>Intern at Mastercard</w:t>
      </w:r>
      <w:r w:rsidR="00754E9B">
        <w:rPr>
          <w:rStyle w:val="spanjobtitle"/>
          <w:rFonts w:ascii="Calibri" w:eastAsia="Trebuchet MS" w:hAnsi="Calibri" w:cs="Calibri"/>
          <w:sz w:val="20"/>
          <w:szCs w:val="20"/>
        </w:rPr>
        <w:t>: 6 months</w:t>
      </w:r>
      <w:r w:rsidR="00B04558">
        <w:rPr>
          <w:rStyle w:val="spanjobtitle"/>
          <w:rFonts w:ascii="Calibri" w:eastAsia="Trebuchet MS" w:hAnsi="Calibri" w:cs="Calibri"/>
          <w:sz w:val="20"/>
          <w:szCs w:val="20"/>
        </w:rPr>
        <w:t xml:space="preserve"> </w:t>
      </w:r>
      <w:r w:rsidR="00481039">
        <w:rPr>
          <w:rStyle w:val="spanjobtitle"/>
          <w:rFonts w:ascii="Calibri" w:eastAsia="Trebuchet MS" w:hAnsi="Calibri" w:cs="Calibri"/>
          <w:sz w:val="20"/>
          <w:szCs w:val="20"/>
        </w:rPr>
        <w:t xml:space="preserve">                                                                                                                   </w:t>
      </w:r>
      <w:r w:rsidR="00740006">
        <w:rPr>
          <w:rStyle w:val="spanjobtitle"/>
          <w:rFonts w:ascii="Calibri" w:eastAsia="Trebuchet MS" w:hAnsi="Calibri" w:cs="Calibri"/>
          <w:sz w:val="20"/>
          <w:szCs w:val="20"/>
        </w:rPr>
        <w:t xml:space="preserve"> </w:t>
      </w:r>
      <w:r w:rsidR="00D93E5D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>Jan 2024</w:t>
      </w:r>
      <w:r w:rsidR="00903C26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 xml:space="preserve"> to July 2024</w:t>
      </w:r>
      <w:r w:rsidR="00B04558">
        <w:rPr>
          <w:rStyle w:val="spanjobtitle"/>
          <w:rFonts w:ascii="Calibri" w:eastAsia="Trebuchet MS" w:hAnsi="Calibri" w:cs="Calibri"/>
          <w:sz w:val="20"/>
          <w:szCs w:val="20"/>
        </w:rPr>
        <w:t xml:space="preserve">               </w:t>
      </w:r>
    </w:p>
    <w:p w14:paraId="710830FA" w14:textId="36DA2E30" w:rsidR="00754E9B" w:rsidRDefault="00754E9B" w:rsidP="1CFCE990">
      <w:pPr>
        <w:pStyle w:val="divdocumentsinglecolumn"/>
        <w:tabs>
          <w:tab w:val="right" w:pos="10286"/>
        </w:tabs>
        <w:spacing w:line="260" w:lineRule="atLeast"/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</w:pPr>
      <w:proofErr w:type="spellStart"/>
      <w:r>
        <w:rPr>
          <w:rStyle w:val="spanjobtitle"/>
          <w:rFonts w:ascii="Calibri" w:eastAsia="Trebuchet MS" w:hAnsi="Calibri" w:cs="Calibri"/>
          <w:sz w:val="20"/>
          <w:szCs w:val="20"/>
        </w:rPr>
        <w:t>BizOps</w:t>
      </w:r>
      <w:proofErr w:type="spellEnd"/>
      <w:r>
        <w:rPr>
          <w:rStyle w:val="spanjobtitle"/>
          <w:rFonts w:ascii="Calibri" w:eastAsia="Trebuchet MS" w:hAnsi="Calibri" w:cs="Calibri"/>
          <w:sz w:val="20"/>
          <w:szCs w:val="20"/>
        </w:rPr>
        <w:t xml:space="preserve"> Engineer Intern – </w:t>
      </w:r>
      <w:r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>Dublin 24, Ireland</w:t>
      </w:r>
    </w:p>
    <w:p w14:paraId="03C54720" w14:textId="78ADDA10" w:rsidR="00B04558" w:rsidRPr="00B04558" w:rsidRDefault="00D314B7" w:rsidP="00B04558">
      <w:pPr>
        <w:pStyle w:val="divdocumentsinglecolumn"/>
        <w:numPr>
          <w:ilvl w:val="0"/>
          <w:numId w:val="23"/>
        </w:numPr>
        <w:tabs>
          <w:tab w:val="right" w:pos="10286"/>
        </w:tabs>
        <w:spacing w:line="260" w:lineRule="atLeast"/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</w:pPr>
      <w:proofErr w:type="gramStart"/>
      <w:r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>Currently</w:t>
      </w:r>
      <w:proofErr w:type="gramEnd"/>
      <w:r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 xml:space="preserve"> doing a 6 </w:t>
      </w:r>
      <w:proofErr w:type="gramStart"/>
      <w:r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>months</w:t>
      </w:r>
      <w:proofErr w:type="gramEnd"/>
      <w:r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 xml:space="preserve"> internship at Mastercard </w:t>
      </w:r>
      <w:r w:rsidR="000B0B1F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 xml:space="preserve">as a </w:t>
      </w:r>
      <w:proofErr w:type="spellStart"/>
      <w:r w:rsidR="000B0B1F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>BizOps</w:t>
      </w:r>
      <w:proofErr w:type="spellEnd"/>
      <w:r w:rsidR="000B0B1F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 xml:space="preserve"> Engineer intern working in </w:t>
      </w:r>
      <w:r w:rsidR="00811963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>the</w:t>
      </w:r>
      <w:r w:rsidR="000B0B1F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 xml:space="preserve"> Global Customer Care</w:t>
      </w:r>
      <w:r w:rsidR="00811963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 xml:space="preserve"> (</w:t>
      </w:r>
      <w:r w:rsidR="00B04558">
        <w:rPr>
          <w:rStyle w:val="spanjobtitle"/>
          <w:rFonts w:ascii="Calibri" w:eastAsia="Trebuchet MS" w:hAnsi="Calibri" w:cs="Calibri"/>
          <w:b w:val="0"/>
          <w:bCs w:val="0"/>
          <w:sz w:val="20"/>
          <w:szCs w:val="20"/>
        </w:rPr>
        <w:t>GCC)</w:t>
      </w:r>
    </w:p>
    <w:p w14:paraId="4CFD25D0" w14:textId="3C1F750D" w:rsidR="00D3428D" w:rsidRPr="00367E24" w:rsidRDefault="00D3428D" w:rsidP="1CFCE990">
      <w:pPr>
        <w:pStyle w:val="divdocumentsinglecolumn"/>
        <w:tabs>
          <w:tab w:val="right" w:pos="10286"/>
        </w:tabs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jobtitle"/>
          <w:rFonts w:ascii="Calibri" w:eastAsia="Trebuchet MS" w:hAnsi="Calibri" w:cs="Calibri"/>
          <w:sz w:val="20"/>
          <w:szCs w:val="20"/>
        </w:rPr>
        <w:t>Stores Sales Assistant</w:t>
      </w:r>
      <w:r w:rsidRPr="1CFCE990">
        <w:rPr>
          <w:rStyle w:val="singlecolumnspanpaddedlinenth-child1"/>
          <w:rFonts w:ascii="Calibri" w:eastAsia="Trebuchet MS" w:hAnsi="Calibri" w:cs="Calibri"/>
          <w:sz w:val="20"/>
          <w:szCs w:val="20"/>
        </w:rPr>
        <w:t xml:space="preserve"> </w:t>
      </w:r>
      <w:r>
        <w:tab/>
      </w:r>
      <w:r w:rsidRPr="1CFCE990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>Oct 2021 to Oct 2022</w:t>
      </w:r>
      <w:r w:rsidRPr="1CFCE990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</w:p>
    <w:p w14:paraId="18BB76CD" w14:textId="22D2F7AB" w:rsidR="005610DD" w:rsidRPr="00367E24" w:rsidRDefault="00D3428D" w:rsidP="1CFCE990">
      <w:pPr>
        <w:pStyle w:val="spanpaddedline"/>
        <w:spacing w:line="260" w:lineRule="atLeast"/>
        <w:rPr>
          <w:rFonts w:ascii="Calibri" w:eastAsia="Trebuchet MS" w:hAnsi="Calibri" w:cs="Calibri"/>
          <w:sz w:val="20"/>
          <w:szCs w:val="20"/>
        </w:rPr>
      </w:pPr>
      <w:bookmarkStart w:id="2" w:name="OLE_LINK3"/>
      <w:proofErr w:type="spellStart"/>
      <w:r w:rsidRPr="1CFCE990">
        <w:rPr>
          <w:rStyle w:val="spancompanyname"/>
          <w:rFonts w:ascii="Calibri" w:eastAsia="Trebuchet MS" w:hAnsi="Calibri" w:cs="Calibri"/>
          <w:sz w:val="20"/>
          <w:szCs w:val="20"/>
        </w:rPr>
        <w:t>Dunnes</w:t>
      </w:r>
      <w:proofErr w:type="spellEnd"/>
      <w:r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 </w:t>
      </w:r>
      <w:r w:rsidRPr="1CFCE990">
        <w:rPr>
          <w:rStyle w:val="span"/>
          <w:rFonts w:ascii="Calibri" w:eastAsia="Trebuchet MS" w:hAnsi="Calibri" w:cs="Calibri"/>
          <w:b/>
          <w:bCs/>
          <w:sz w:val="20"/>
          <w:szCs w:val="20"/>
        </w:rPr>
        <w:t>Stores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>- Dublin 24, Ireland</w:t>
      </w:r>
      <w:r w:rsidRPr="1CFCE990">
        <w:rPr>
          <w:rFonts w:ascii="Calibri" w:eastAsia="Trebuchet MS" w:hAnsi="Calibri" w:cs="Calibri"/>
          <w:sz w:val="20"/>
          <w:szCs w:val="20"/>
        </w:rPr>
        <w:t xml:space="preserve"> </w:t>
      </w:r>
    </w:p>
    <w:p w14:paraId="7BE08FFE" w14:textId="77777777" w:rsidR="00C120D1" w:rsidRPr="00367E24" w:rsidRDefault="00C120D1" w:rsidP="1CFCE990">
      <w:pPr>
        <w:pStyle w:val="spanpaddedline"/>
        <w:numPr>
          <w:ilvl w:val="0"/>
          <w:numId w:val="5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Improved confidence, communication, and attention to detail.</w:t>
      </w:r>
    </w:p>
    <w:p w14:paraId="71010B6A" w14:textId="77777777" w:rsidR="00C120D1" w:rsidRPr="00367E24" w:rsidRDefault="00C120D1" w:rsidP="1CFCE990">
      <w:pPr>
        <w:pStyle w:val="spanpaddedline"/>
        <w:numPr>
          <w:ilvl w:val="0"/>
          <w:numId w:val="5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Maintained comprehensive product knowledge and met daily targets through strong time management.</w:t>
      </w:r>
    </w:p>
    <w:p w14:paraId="501FE35C" w14:textId="2519C95F" w:rsidR="00C120D1" w:rsidRPr="00367E24" w:rsidRDefault="00C120D1" w:rsidP="1CFCE990">
      <w:pPr>
        <w:pStyle w:val="spanpaddedline"/>
        <w:numPr>
          <w:ilvl w:val="0"/>
          <w:numId w:val="5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 xml:space="preserve">Demonstrated </w:t>
      </w:r>
      <w:r w:rsidR="00356ED3" w:rsidRPr="1CFCE990">
        <w:rPr>
          <w:rFonts w:ascii="Calibri" w:eastAsia="Trebuchet MS" w:hAnsi="Calibri" w:cs="Calibri"/>
          <w:sz w:val="20"/>
          <w:szCs w:val="20"/>
        </w:rPr>
        <w:t>visual merchandising and interpersonal communication proficiency</w:t>
      </w:r>
      <w:r w:rsidRPr="1CFCE990">
        <w:rPr>
          <w:rFonts w:ascii="Calibri" w:eastAsia="Trebuchet MS" w:hAnsi="Calibri" w:cs="Calibri"/>
          <w:sz w:val="20"/>
          <w:szCs w:val="20"/>
        </w:rPr>
        <w:t>, providing excellent customer service.</w:t>
      </w:r>
    </w:p>
    <w:p w14:paraId="72621204" w14:textId="77777777" w:rsidR="00C120D1" w:rsidRPr="00367E24" w:rsidRDefault="00C120D1" w:rsidP="1CFCE990">
      <w:pPr>
        <w:pStyle w:val="spanpaddedline"/>
        <w:numPr>
          <w:ilvl w:val="0"/>
          <w:numId w:val="5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Utilized stock management and manual handling skills to transport heavy items while prioritizing customer and staff safety.</w:t>
      </w:r>
    </w:p>
    <w:p w14:paraId="375A1C3D" w14:textId="214CF70F" w:rsidR="00C120D1" w:rsidRPr="00367E24" w:rsidRDefault="00C120D1" w:rsidP="1CFCE990">
      <w:pPr>
        <w:pStyle w:val="spanpaddedline"/>
        <w:numPr>
          <w:ilvl w:val="0"/>
          <w:numId w:val="5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 xml:space="preserve">Maintained high visual merchandising standards </w:t>
      </w:r>
      <w:r w:rsidR="00356ED3" w:rsidRPr="1CFCE990">
        <w:rPr>
          <w:rFonts w:ascii="Calibri" w:eastAsia="Trebuchet MS" w:hAnsi="Calibri" w:cs="Calibri"/>
          <w:sz w:val="20"/>
          <w:szCs w:val="20"/>
        </w:rPr>
        <w:t xml:space="preserve">by regularly cleaning and </w:t>
      </w:r>
      <w:r w:rsidR="00CC7D37" w:rsidRPr="1CFCE990">
        <w:rPr>
          <w:rFonts w:ascii="Calibri" w:eastAsia="Trebuchet MS" w:hAnsi="Calibri" w:cs="Calibri"/>
          <w:sz w:val="20"/>
          <w:szCs w:val="20"/>
        </w:rPr>
        <w:t>organizing</w:t>
      </w:r>
      <w:r w:rsidRPr="1CFCE990">
        <w:rPr>
          <w:rFonts w:ascii="Calibri" w:eastAsia="Trebuchet MS" w:hAnsi="Calibri" w:cs="Calibri"/>
          <w:sz w:val="20"/>
          <w:szCs w:val="20"/>
        </w:rPr>
        <w:t xml:space="preserve"> POS displays.</w:t>
      </w:r>
    </w:p>
    <w:p w14:paraId="0C439405" w14:textId="61304F85" w:rsidR="00C120D1" w:rsidRPr="00367E24" w:rsidRDefault="00C120D1" w:rsidP="1CFCE990">
      <w:pPr>
        <w:pStyle w:val="spanpaddedline"/>
        <w:numPr>
          <w:ilvl w:val="0"/>
          <w:numId w:val="5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 xml:space="preserve">Engaged </w:t>
      </w:r>
      <w:proofErr w:type="gramStart"/>
      <w:r w:rsidRPr="1CFCE990">
        <w:rPr>
          <w:rFonts w:ascii="Calibri" w:eastAsia="Trebuchet MS" w:hAnsi="Calibri" w:cs="Calibri"/>
          <w:sz w:val="20"/>
          <w:szCs w:val="20"/>
        </w:rPr>
        <w:t>customers,</w:t>
      </w:r>
      <w:proofErr w:type="gramEnd"/>
      <w:r w:rsidRPr="1CFCE990">
        <w:rPr>
          <w:rFonts w:ascii="Calibri" w:eastAsia="Trebuchet MS" w:hAnsi="Calibri" w:cs="Calibri"/>
          <w:sz w:val="20"/>
          <w:szCs w:val="20"/>
        </w:rPr>
        <w:t xml:space="preserve"> explained product benefits, and drove sales </w:t>
      </w:r>
      <w:r w:rsidR="005A1D78" w:rsidRPr="1CFCE990">
        <w:rPr>
          <w:rFonts w:ascii="Calibri" w:eastAsia="Trebuchet MS" w:hAnsi="Calibri" w:cs="Calibri"/>
          <w:sz w:val="20"/>
          <w:szCs w:val="20"/>
        </w:rPr>
        <w:t>by</w:t>
      </w:r>
      <w:r w:rsidRPr="1CFCE990">
        <w:rPr>
          <w:rFonts w:ascii="Calibri" w:eastAsia="Trebuchet MS" w:hAnsi="Calibri" w:cs="Calibri"/>
          <w:sz w:val="20"/>
          <w:szCs w:val="20"/>
        </w:rPr>
        <w:t xml:space="preserve"> introducing new stock.</w:t>
      </w:r>
    </w:p>
    <w:bookmarkEnd w:id="2"/>
    <w:p w14:paraId="3A9BA19E" w14:textId="77777777" w:rsidR="00D3428D" w:rsidRPr="00367E24" w:rsidRDefault="00D3428D" w:rsidP="1CFCE990">
      <w:pPr>
        <w:pStyle w:val="divdocumentsinglecolumn"/>
        <w:tabs>
          <w:tab w:val="right" w:pos="10286"/>
        </w:tabs>
        <w:spacing w:before="160"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jobtitle"/>
          <w:rFonts w:ascii="Calibri" w:eastAsia="Trebuchet MS" w:hAnsi="Calibri" w:cs="Calibri"/>
          <w:sz w:val="20"/>
          <w:szCs w:val="20"/>
        </w:rPr>
        <w:t>Math and English Learning Centre Instructor</w:t>
      </w:r>
      <w:r w:rsidRPr="1CFCE990">
        <w:rPr>
          <w:rStyle w:val="singlecolumnspanpaddedlinenth-child1"/>
          <w:rFonts w:ascii="Calibri" w:eastAsia="Trebuchet MS" w:hAnsi="Calibri" w:cs="Calibri"/>
          <w:sz w:val="20"/>
          <w:szCs w:val="20"/>
        </w:rPr>
        <w:t xml:space="preserve"> </w:t>
      </w:r>
      <w:r>
        <w:tab/>
      </w:r>
      <w:r w:rsidRPr="1CFCE990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>Feb 2019 to May 2020</w:t>
      </w:r>
      <w:r w:rsidRPr="1CFCE990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</w:p>
    <w:p w14:paraId="7F93EE21" w14:textId="77777777" w:rsidR="00D3428D" w:rsidRPr="00367E24" w:rsidRDefault="00D3428D" w:rsidP="1CFCE990">
      <w:pPr>
        <w:pStyle w:val="spanpaddedline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companyname"/>
          <w:rFonts w:ascii="Calibri" w:eastAsia="Trebuchet MS" w:hAnsi="Calibri" w:cs="Calibri"/>
          <w:sz w:val="20"/>
          <w:szCs w:val="20"/>
        </w:rPr>
        <w:t>Kumon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 - Dublin 24, Ireland</w:t>
      </w:r>
      <w:r w:rsidRPr="1CFCE990">
        <w:rPr>
          <w:rFonts w:ascii="Calibri" w:eastAsia="Trebuchet MS" w:hAnsi="Calibri" w:cs="Calibri"/>
          <w:sz w:val="20"/>
          <w:szCs w:val="20"/>
        </w:rPr>
        <w:t xml:space="preserve"> </w:t>
      </w:r>
    </w:p>
    <w:p w14:paraId="0117F2D1" w14:textId="77777777" w:rsidR="0042629E" w:rsidRPr="00367E24" w:rsidRDefault="0042629E" w:rsidP="1CFCE990">
      <w:pPr>
        <w:pStyle w:val="spanpaddedline"/>
        <w:numPr>
          <w:ilvl w:val="0"/>
          <w:numId w:val="4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Taught young children math problem-solving techniques and English literature.</w:t>
      </w:r>
    </w:p>
    <w:p w14:paraId="0ECAE4C4" w14:textId="77777777" w:rsidR="0042629E" w:rsidRPr="00367E24" w:rsidRDefault="0042629E" w:rsidP="1CFCE990">
      <w:pPr>
        <w:pStyle w:val="spanpaddedline"/>
        <w:numPr>
          <w:ilvl w:val="0"/>
          <w:numId w:val="4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Developed communication, patience, and creativity as an instructor.</w:t>
      </w:r>
    </w:p>
    <w:p w14:paraId="18B6E675" w14:textId="77777777" w:rsidR="0042629E" w:rsidRPr="00367E24" w:rsidRDefault="0042629E" w:rsidP="1CFCE990">
      <w:pPr>
        <w:pStyle w:val="spanpaddedline"/>
        <w:numPr>
          <w:ilvl w:val="0"/>
          <w:numId w:val="4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Employed various methods to simplify complex concepts for young students.</w:t>
      </w:r>
    </w:p>
    <w:p w14:paraId="3BB3DEC6" w14:textId="77777777" w:rsidR="0042629E" w:rsidRPr="00367E24" w:rsidRDefault="0042629E" w:rsidP="1CFCE990">
      <w:pPr>
        <w:pStyle w:val="spanpaddedline"/>
        <w:numPr>
          <w:ilvl w:val="0"/>
          <w:numId w:val="4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Took pride in introducing children to the education system.</w:t>
      </w:r>
    </w:p>
    <w:p w14:paraId="7E761FF7" w14:textId="77777777" w:rsidR="0042629E" w:rsidRPr="00367E24" w:rsidRDefault="0042629E" w:rsidP="1CFCE990">
      <w:pPr>
        <w:pStyle w:val="spanpaddedline"/>
        <w:numPr>
          <w:ilvl w:val="0"/>
          <w:numId w:val="4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Collaborated as a team to explain tasks and teach problem-solving approaches.</w:t>
      </w:r>
    </w:p>
    <w:p w14:paraId="14B53A93" w14:textId="77777777" w:rsidR="0042629E" w:rsidRPr="00367E24" w:rsidRDefault="0042629E" w:rsidP="1CFCE990">
      <w:pPr>
        <w:pStyle w:val="spanpaddedline"/>
        <w:numPr>
          <w:ilvl w:val="0"/>
          <w:numId w:val="4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Researched and implemented innovative teaching methods to enhance the learning process.</w:t>
      </w:r>
    </w:p>
    <w:p w14:paraId="656BB290" w14:textId="0794C5FD" w:rsidR="00283EC5" w:rsidRPr="00367E24" w:rsidRDefault="0042629E" w:rsidP="1CFCE990">
      <w:pPr>
        <w:pStyle w:val="spanpaddedline"/>
        <w:numPr>
          <w:ilvl w:val="0"/>
          <w:numId w:val="4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Learned valuable techniques from observing other instructors for future courses.</w:t>
      </w:r>
    </w:p>
    <w:p w14:paraId="460EAB23" w14:textId="77777777" w:rsidR="00D3428D" w:rsidRPr="00367E24" w:rsidRDefault="00D3428D" w:rsidP="1CFCE990">
      <w:pPr>
        <w:pStyle w:val="divdocumentsinglecolumn"/>
        <w:tabs>
          <w:tab w:val="right" w:pos="10286"/>
        </w:tabs>
        <w:spacing w:before="160"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jobtitle"/>
          <w:rFonts w:ascii="Calibri" w:eastAsia="Trebuchet MS" w:hAnsi="Calibri" w:cs="Calibri"/>
          <w:sz w:val="20"/>
          <w:szCs w:val="20"/>
        </w:rPr>
        <w:t>Sap Transition year intern</w:t>
      </w:r>
      <w:r w:rsidRPr="1CFCE990">
        <w:rPr>
          <w:rStyle w:val="singlecolumnspanpaddedlinenth-child1"/>
          <w:rFonts w:ascii="Calibri" w:eastAsia="Trebuchet MS" w:hAnsi="Calibri" w:cs="Calibri"/>
          <w:sz w:val="20"/>
          <w:szCs w:val="20"/>
        </w:rPr>
        <w:t xml:space="preserve"> </w:t>
      </w:r>
      <w:r>
        <w:tab/>
      </w:r>
      <w:r w:rsidRPr="1CFCE990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>Nov 2018 to Nov 2018</w:t>
      </w:r>
      <w:r w:rsidRPr="1CFCE990">
        <w:rPr>
          <w:rStyle w:val="datesWrapper"/>
          <w:rFonts w:ascii="Calibri" w:eastAsia="Trebuchet MS" w:hAnsi="Calibri" w:cs="Calibri"/>
          <w:sz w:val="20"/>
          <w:szCs w:val="20"/>
        </w:rPr>
        <w:t xml:space="preserve"> </w:t>
      </w:r>
    </w:p>
    <w:p w14:paraId="3BC843D8" w14:textId="77777777" w:rsidR="00D3428D" w:rsidRPr="00367E24" w:rsidRDefault="00D3428D" w:rsidP="1CFCE990">
      <w:pPr>
        <w:pStyle w:val="spanpaddedline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companyname"/>
          <w:rFonts w:ascii="Calibri" w:eastAsia="Trebuchet MS" w:hAnsi="Calibri" w:cs="Calibri"/>
          <w:sz w:val="20"/>
          <w:szCs w:val="20"/>
        </w:rPr>
        <w:t>SAP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 - Dublin 24, Ireland</w:t>
      </w:r>
      <w:r w:rsidRPr="1CFCE990">
        <w:rPr>
          <w:rFonts w:ascii="Calibri" w:eastAsia="Trebuchet MS" w:hAnsi="Calibri" w:cs="Calibri"/>
          <w:sz w:val="20"/>
          <w:szCs w:val="20"/>
        </w:rPr>
        <w:t xml:space="preserve"> </w:t>
      </w:r>
    </w:p>
    <w:p w14:paraId="324B3E45" w14:textId="6736C881" w:rsidR="00F22A34" w:rsidRPr="00367E24" w:rsidRDefault="00F22A34" w:rsidP="1CFCE990">
      <w:pPr>
        <w:pStyle w:val="spanpaddedline"/>
        <w:numPr>
          <w:ilvl w:val="0"/>
          <w:numId w:val="3"/>
        </w:numPr>
        <w:spacing w:line="260" w:lineRule="atLeast"/>
        <w:rPr>
          <w:rStyle w:val="span"/>
          <w:rFonts w:ascii="Calibri" w:eastAsia="Trebuchet MS" w:hAnsi="Calibri" w:cs="Calibri"/>
          <w:sz w:val="20"/>
          <w:szCs w:val="20"/>
        </w:rPr>
      </w:pPr>
      <w:r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One-week workshop introduced me to computing and office </w:t>
      </w:r>
      <w:r w:rsidR="0024448A" w:rsidRPr="1CFCE990">
        <w:rPr>
          <w:rStyle w:val="span"/>
          <w:rFonts w:ascii="Calibri" w:eastAsia="Trebuchet MS" w:hAnsi="Calibri" w:cs="Calibri"/>
          <w:sz w:val="20"/>
          <w:szCs w:val="20"/>
        </w:rPr>
        <w:t>environments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>.</w:t>
      </w:r>
    </w:p>
    <w:p w14:paraId="2CBC28EE" w14:textId="4DA47312" w:rsidR="008876B1" w:rsidRPr="00367E24" w:rsidRDefault="00F22A34" w:rsidP="1CFCE990">
      <w:pPr>
        <w:pStyle w:val="spanpaddedline"/>
        <w:numPr>
          <w:ilvl w:val="0"/>
          <w:numId w:val="3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"/>
          <w:rFonts w:ascii="Calibri" w:eastAsia="Trebuchet MS" w:hAnsi="Calibri" w:cs="Calibri"/>
          <w:sz w:val="20"/>
          <w:szCs w:val="20"/>
        </w:rPr>
        <w:t>Demonstrated leadership and administrative abilities by handling various office-based situations and assuming multiple roles.</w:t>
      </w:r>
      <w:r>
        <w:tab/>
      </w:r>
    </w:p>
    <w:p w14:paraId="2016F147" w14:textId="5BB46B1E" w:rsidR="006E6766" w:rsidRPr="00367E24" w:rsidRDefault="006E6766" w:rsidP="1CFCE990">
      <w:pPr>
        <w:pStyle w:val="divdocumentsinglecolumn"/>
        <w:tabs>
          <w:tab w:val="right" w:pos="10286"/>
        </w:tabs>
        <w:spacing w:before="160"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jobtitle"/>
          <w:rFonts w:ascii="Calibri" w:eastAsia="Trebuchet MS" w:hAnsi="Calibri" w:cs="Calibri"/>
          <w:sz w:val="20"/>
          <w:szCs w:val="20"/>
        </w:rPr>
        <w:t xml:space="preserve">Fidelity </w:t>
      </w:r>
      <w:r w:rsidR="00B87BF3" w:rsidRPr="1CFCE990">
        <w:rPr>
          <w:rStyle w:val="spanjobtitle"/>
          <w:rFonts w:ascii="Calibri" w:eastAsia="Trebuchet MS" w:hAnsi="Calibri" w:cs="Calibri"/>
          <w:sz w:val="20"/>
          <w:szCs w:val="20"/>
        </w:rPr>
        <w:t xml:space="preserve">Investments Ireland </w:t>
      </w:r>
      <w:r w:rsidRPr="1CFCE990">
        <w:rPr>
          <w:rStyle w:val="spanjobtitle"/>
          <w:rFonts w:ascii="Calibri" w:eastAsia="Trebuchet MS" w:hAnsi="Calibri" w:cs="Calibri"/>
          <w:sz w:val="20"/>
          <w:szCs w:val="20"/>
        </w:rPr>
        <w:t>Transition year intern</w:t>
      </w:r>
      <w:r w:rsidRPr="1CFCE990">
        <w:rPr>
          <w:rStyle w:val="singlecolumnspanpaddedlinenth-child1"/>
          <w:rFonts w:ascii="Calibri" w:eastAsia="Trebuchet MS" w:hAnsi="Calibri" w:cs="Calibri"/>
          <w:sz w:val="20"/>
          <w:szCs w:val="20"/>
        </w:rPr>
        <w:t xml:space="preserve"> </w:t>
      </w:r>
      <w:r w:rsidR="1105B1B8" w:rsidRPr="1CFCE990">
        <w:rPr>
          <w:rStyle w:val="singlecolumnspanpaddedlinenth-child1"/>
          <w:rFonts w:ascii="Calibri" w:eastAsia="Trebuchet MS" w:hAnsi="Calibri" w:cs="Calibri"/>
          <w:sz w:val="20"/>
          <w:szCs w:val="20"/>
        </w:rPr>
        <w:t xml:space="preserve">                                                                                             </w:t>
      </w:r>
      <w:r w:rsidR="00B87BF3"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Feb 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>201</w:t>
      </w:r>
      <w:r w:rsidR="00B87BF3" w:rsidRPr="1CFCE990">
        <w:rPr>
          <w:rStyle w:val="span"/>
          <w:rFonts w:ascii="Calibri" w:eastAsia="Trebuchet MS" w:hAnsi="Calibri" w:cs="Calibri"/>
          <w:sz w:val="20"/>
          <w:szCs w:val="20"/>
        </w:rPr>
        <w:t>9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 to </w:t>
      </w:r>
      <w:r w:rsidR="00B87BF3"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Feb </w:t>
      </w:r>
      <w:r w:rsidRPr="1CFCE990">
        <w:rPr>
          <w:rStyle w:val="span"/>
          <w:rFonts w:ascii="Calibri" w:eastAsia="Trebuchet MS" w:hAnsi="Calibri" w:cs="Calibri"/>
          <w:sz w:val="20"/>
          <w:szCs w:val="20"/>
        </w:rPr>
        <w:t>201</w:t>
      </w:r>
      <w:r w:rsidR="00B87BF3" w:rsidRPr="1CFCE990">
        <w:rPr>
          <w:rStyle w:val="span"/>
          <w:rFonts w:ascii="Calibri" w:eastAsia="Trebuchet MS" w:hAnsi="Calibri" w:cs="Calibri"/>
          <w:sz w:val="20"/>
          <w:szCs w:val="20"/>
        </w:rPr>
        <w:t>9</w:t>
      </w:r>
    </w:p>
    <w:p w14:paraId="2B32F607" w14:textId="6A7DA28B" w:rsidR="006E6766" w:rsidRPr="00367E24" w:rsidRDefault="00AA0FA6" w:rsidP="1CFCE990">
      <w:pPr>
        <w:pStyle w:val="spanpaddedline"/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Style w:val="spanjobtitle"/>
          <w:rFonts w:ascii="Calibri" w:eastAsia="Trebuchet MS" w:hAnsi="Calibri" w:cs="Calibri"/>
          <w:sz w:val="20"/>
          <w:szCs w:val="20"/>
        </w:rPr>
        <w:t xml:space="preserve">Fidelity Investments </w:t>
      </w:r>
      <w:r w:rsidR="00356ED3" w:rsidRPr="1CFCE990">
        <w:rPr>
          <w:rStyle w:val="spanjobtitle"/>
          <w:rFonts w:ascii="Calibri" w:eastAsia="Trebuchet MS" w:hAnsi="Calibri" w:cs="Calibri"/>
          <w:sz w:val="20"/>
          <w:szCs w:val="20"/>
        </w:rPr>
        <w:t>Ireland -</w:t>
      </w:r>
      <w:r w:rsidR="006E6766" w:rsidRPr="1CFCE990">
        <w:rPr>
          <w:rStyle w:val="span"/>
          <w:rFonts w:ascii="Calibri" w:eastAsia="Trebuchet MS" w:hAnsi="Calibri" w:cs="Calibri"/>
          <w:sz w:val="20"/>
          <w:szCs w:val="20"/>
        </w:rPr>
        <w:t xml:space="preserve"> Dublin 24, Ireland</w:t>
      </w:r>
      <w:r w:rsidR="006E6766" w:rsidRPr="1CFCE990">
        <w:rPr>
          <w:rFonts w:ascii="Calibri" w:eastAsia="Trebuchet MS" w:hAnsi="Calibri" w:cs="Calibri"/>
          <w:sz w:val="20"/>
          <w:szCs w:val="20"/>
        </w:rPr>
        <w:t xml:space="preserve"> </w:t>
      </w:r>
    </w:p>
    <w:p w14:paraId="4CF752BD" w14:textId="1F297862" w:rsidR="00E4225A" w:rsidRPr="0099113D" w:rsidRDefault="001A683C" w:rsidP="1CFCE990">
      <w:pPr>
        <w:pStyle w:val="spanpaddedline"/>
        <w:numPr>
          <w:ilvl w:val="0"/>
          <w:numId w:val="2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99113D">
        <w:rPr>
          <w:rFonts w:ascii="Calibri" w:eastAsia="Trebuchet MS" w:hAnsi="Calibri" w:cs="Calibri"/>
          <w:sz w:val="20"/>
          <w:szCs w:val="20"/>
        </w:rPr>
        <w:t>Engaged in a comprehensive one-week workshop that provided valuable exposure to</w:t>
      </w:r>
      <w:r w:rsidR="00DE4AA5" w:rsidRPr="0099113D">
        <w:rPr>
          <w:rFonts w:ascii="Calibri" w:eastAsia="Trebuchet MS" w:hAnsi="Calibri" w:cs="Calibri"/>
          <w:sz w:val="20"/>
          <w:szCs w:val="20"/>
        </w:rPr>
        <w:t xml:space="preserve"> </w:t>
      </w:r>
      <w:r w:rsidRPr="0099113D">
        <w:rPr>
          <w:rFonts w:ascii="Calibri" w:eastAsia="Trebuchet MS" w:hAnsi="Calibri" w:cs="Calibri"/>
          <w:sz w:val="20"/>
          <w:szCs w:val="20"/>
        </w:rPr>
        <w:t xml:space="preserve">a real-time software development team comprising diverse roles such as </w:t>
      </w:r>
      <w:r w:rsidR="00411CFB" w:rsidRPr="0099113D">
        <w:rPr>
          <w:rFonts w:ascii="Calibri" w:eastAsia="Trebuchet MS" w:hAnsi="Calibri" w:cs="Calibri"/>
          <w:sz w:val="20"/>
          <w:szCs w:val="20"/>
        </w:rPr>
        <w:t>S</w:t>
      </w:r>
      <w:r w:rsidRPr="0099113D">
        <w:rPr>
          <w:rFonts w:ascii="Calibri" w:eastAsia="Trebuchet MS" w:hAnsi="Calibri" w:cs="Calibri"/>
          <w:sz w:val="20"/>
          <w:szCs w:val="20"/>
        </w:rPr>
        <w:t xml:space="preserve">oftware </w:t>
      </w:r>
      <w:r w:rsidR="00411CFB" w:rsidRPr="0099113D">
        <w:rPr>
          <w:rFonts w:ascii="Calibri" w:eastAsia="Trebuchet MS" w:hAnsi="Calibri" w:cs="Calibri"/>
          <w:sz w:val="20"/>
          <w:szCs w:val="20"/>
        </w:rPr>
        <w:t>D</w:t>
      </w:r>
      <w:r w:rsidRPr="0099113D">
        <w:rPr>
          <w:rFonts w:ascii="Calibri" w:eastAsia="Trebuchet MS" w:hAnsi="Calibri" w:cs="Calibri"/>
          <w:sz w:val="20"/>
          <w:szCs w:val="20"/>
        </w:rPr>
        <w:t>eveloper, QA, Business Analyst, and more.</w:t>
      </w:r>
    </w:p>
    <w:p w14:paraId="239ADAAE" w14:textId="65482FA0" w:rsidR="001E0AEE" w:rsidRPr="00367E24" w:rsidRDefault="00B84500" w:rsidP="001E0AEE">
      <w:pPr>
        <w:pStyle w:val="divdocumentdivsectiontitle"/>
        <w:pBdr>
          <w:bottom w:val="single" w:sz="8" w:space="1" w:color="99CC33"/>
        </w:pBdr>
        <w:spacing w:before="160" w:after="80"/>
        <w:rPr>
          <w:rFonts w:ascii="Calibri" w:eastAsia="Trebuchet MS" w:hAnsi="Calibri" w:cs="Calibri"/>
          <w:b/>
          <w:bCs/>
          <w:color w:val="666666"/>
        </w:rPr>
      </w:pPr>
      <w:r w:rsidRPr="00367E24">
        <w:rPr>
          <w:rFonts w:ascii="Calibri" w:eastAsia="Trebuchet MS" w:hAnsi="Calibri" w:cs="Calibri"/>
          <w:b/>
          <w:bCs/>
          <w:color w:val="666666"/>
        </w:rPr>
        <w:t>Interest</w:t>
      </w:r>
      <w:r w:rsidR="001E0AEE" w:rsidRPr="00367E24">
        <w:rPr>
          <w:rFonts w:ascii="Calibri" w:eastAsia="Trebuchet MS" w:hAnsi="Calibri" w:cs="Calibri"/>
          <w:b/>
          <w:bCs/>
          <w:color w:val="666666"/>
        </w:rPr>
        <w:tab/>
      </w:r>
      <w:r w:rsidR="001E0AEE" w:rsidRPr="00367E24">
        <w:rPr>
          <w:rFonts w:ascii="Calibri" w:eastAsia="Trebuchet MS" w:hAnsi="Calibri" w:cs="Calibri"/>
          <w:b/>
          <w:bCs/>
          <w:color w:val="666666"/>
        </w:rPr>
        <w:tab/>
      </w:r>
      <w:r w:rsidR="001E0AEE" w:rsidRPr="00367E24">
        <w:rPr>
          <w:rFonts w:ascii="Calibri" w:eastAsia="Trebuchet MS" w:hAnsi="Calibri" w:cs="Calibri"/>
          <w:b/>
          <w:bCs/>
          <w:color w:val="666666"/>
        </w:rPr>
        <w:tab/>
      </w:r>
      <w:r w:rsidR="001E0AEE" w:rsidRPr="00367E24">
        <w:rPr>
          <w:rFonts w:ascii="Calibri" w:eastAsia="Trebuchet MS" w:hAnsi="Calibri" w:cs="Calibri"/>
          <w:b/>
          <w:bCs/>
          <w:color w:val="666666"/>
        </w:rPr>
        <w:tab/>
      </w:r>
      <w:r w:rsidR="001E0AEE" w:rsidRPr="00367E24">
        <w:rPr>
          <w:rFonts w:ascii="Calibri" w:eastAsia="Trebuchet MS" w:hAnsi="Calibri" w:cs="Calibri"/>
          <w:b/>
          <w:bCs/>
          <w:color w:val="666666"/>
        </w:rPr>
        <w:tab/>
      </w:r>
      <w:r w:rsidR="001E0AEE" w:rsidRPr="00367E24">
        <w:rPr>
          <w:rFonts w:ascii="Calibri" w:eastAsia="Trebuchet MS" w:hAnsi="Calibri" w:cs="Calibri"/>
          <w:b/>
          <w:bCs/>
          <w:color w:val="666666"/>
        </w:rPr>
        <w:tab/>
      </w:r>
      <w:r w:rsidR="001E0AEE" w:rsidRPr="00367E24">
        <w:rPr>
          <w:rFonts w:ascii="Calibri" w:eastAsia="Trebuchet MS" w:hAnsi="Calibri" w:cs="Calibri"/>
          <w:b/>
          <w:bCs/>
          <w:color w:val="666666"/>
        </w:rPr>
        <w:tab/>
      </w:r>
      <w:r w:rsidR="00411CFB" w:rsidRPr="00367E24">
        <w:rPr>
          <w:rFonts w:ascii="Calibri" w:eastAsia="Trebuchet MS" w:hAnsi="Calibri" w:cs="Calibri"/>
          <w:b/>
          <w:bCs/>
          <w:color w:val="666666"/>
        </w:rPr>
        <w:t>Language Proficiency</w:t>
      </w:r>
    </w:p>
    <w:p w14:paraId="7E2ADBD4" w14:textId="26240C45" w:rsidR="001E0AEE" w:rsidRPr="00367E24" w:rsidRDefault="001E0AEE" w:rsidP="1CFCE990">
      <w:pPr>
        <w:pStyle w:val="ulli"/>
        <w:numPr>
          <w:ilvl w:val="0"/>
          <w:numId w:val="1"/>
        </w:numPr>
        <w:pBdr>
          <w:left w:val="none" w:sz="0" w:space="0" w:color="auto"/>
        </w:pBd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 xml:space="preserve">Chess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F2359" w:rsidRPr="1CFCE990">
        <w:rPr>
          <w:rFonts w:ascii="Calibri" w:eastAsia="Trebuchet MS" w:hAnsi="Calibri" w:cs="Calibri"/>
          <w:sz w:val="20"/>
          <w:szCs w:val="20"/>
        </w:rPr>
        <w:t>English – Native Proficiency</w:t>
      </w:r>
    </w:p>
    <w:p w14:paraId="4D405B09" w14:textId="629BE3CA" w:rsidR="001E0AEE" w:rsidRPr="00367E24" w:rsidRDefault="001E0AEE" w:rsidP="1CFCE990">
      <w:pPr>
        <w:pStyle w:val="ulli"/>
        <w:numPr>
          <w:ilvl w:val="0"/>
          <w:numId w:val="1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Photography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F2359" w:rsidRPr="1CFCE990">
        <w:rPr>
          <w:rFonts w:ascii="Calibri" w:eastAsia="Trebuchet MS" w:hAnsi="Calibri" w:cs="Calibri"/>
          <w:sz w:val="20"/>
          <w:szCs w:val="20"/>
        </w:rPr>
        <w:t xml:space="preserve">German - </w:t>
      </w:r>
      <w:r w:rsidR="00BD6F84" w:rsidRPr="1CFCE990">
        <w:rPr>
          <w:rFonts w:ascii="Calibri" w:eastAsia="Trebuchet MS" w:hAnsi="Calibri" w:cs="Calibri"/>
          <w:sz w:val="20"/>
          <w:szCs w:val="20"/>
        </w:rPr>
        <w:t>Intermediate</w:t>
      </w:r>
    </w:p>
    <w:p w14:paraId="38F14E66" w14:textId="50F009B9" w:rsidR="001E0AEE" w:rsidRPr="00367E24" w:rsidRDefault="001E0AEE" w:rsidP="1CFCE990">
      <w:pPr>
        <w:pStyle w:val="ulli"/>
        <w:numPr>
          <w:ilvl w:val="0"/>
          <w:numId w:val="1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Badminton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D6F84" w:rsidRPr="1CFCE990">
        <w:rPr>
          <w:rFonts w:ascii="Calibri" w:eastAsia="Trebuchet MS" w:hAnsi="Calibri" w:cs="Calibri"/>
          <w:sz w:val="20"/>
          <w:szCs w:val="20"/>
        </w:rPr>
        <w:t>Hindi – Native Proficiency</w:t>
      </w:r>
    </w:p>
    <w:p w14:paraId="1C5968A3" w14:textId="19AB3F02" w:rsidR="001E0AEE" w:rsidRPr="00367E24" w:rsidRDefault="001E0AEE" w:rsidP="1CFCE990">
      <w:pPr>
        <w:pStyle w:val="ulli"/>
        <w:numPr>
          <w:ilvl w:val="0"/>
          <w:numId w:val="1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Painting and Drawing</w:t>
      </w:r>
      <w:r>
        <w:tab/>
      </w:r>
      <w:r>
        <w:tab/>
      </w:r>
      <w:r>
        <w:tab/>
      </w:r>
      <w:r>
        <w:tab/>
      </w:r>
      <w:r>
        <w:tab/>
      </w:r>
      <w:r w:rsidR="00BD6F84" w:rsidRPr="1CFCE990">
        <w:rPr>
          <w:rFonts w:ascii="Calibri" w:eastAsia="Trebuchet MS" w:hAnsi="Calibri" w:cs="Calibri"/>
          <w:sz w:val="20"/>
          <w:szCs w:val="20"/>
        </w:rPr>
        <w:t>Marathi – Native Proficiency</w:t>
      </w:r>
    </w:p>
    <w:p w14:paraId="5CF699EC" w14:textId="07B16D88" w:rsidR="00B20FD6" w:rsidRPr="00367E24" w:rsidRDefault="001E0AEE" w:rsidP="1CFCE990">
      <w:pPr>
        <w:pStyle w:val="ulli"/>
        <w:numPr>
          <w:ilvl w:val="0"/>
          <w:numId w:val="1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1CFCE990">
        <w:rPr>
          <w:rFonts w:ascii="Calibri" w:eastAsia="Trebuchet MS" w:hAnsi="Calibri" w:cs="Calibri"/>
          <w:sz w:val="20"/>
          <w:szCs w:val="20"/>
        </w:rPr>
        <w:t>Writing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C3C7A" w:rsidRPr="1CFCE990">
        <w:rPr>
          <w:rFonts w:ascii="Calibri" w:eastAsia="Trebuchet MS" w:hAnsi="Calibri" w:cs="Calibri"/>
          <w:sz w:val="20"/>
          <w:szCs w:val="20"/>
        </w:rPr>
        <w:t xml:space="preserve">Irish – Elementary </w:t>
      </w:r>
    </w:p>
    <w:p w14:paraId="5CF699F5" w14:textId="61C5E819" w:rsidR="00B20FD6" w:rsidRPr="00367E24" w:rsidRDefault="00B84500">
      <w:pPr>
        <w:pStyle w:val="divdocumentdivsectiontitle"/>
        <w:pBdr>
          <w:bottom w:val="single" w:sz="8" w:space="1" w:color="99CC33"/>
        </w:pBdr>
        <w:spacing w:before="160" w:after="80"/>
        <w:rPr>
          <w:rFonts w:ascii="Calibri" w:eastAsia="Trebuchet MS" w:hAnsi="Calibri" w:cs="Calibri"/>
          <w:b/>
          <w:bCs/>
          <w:color w:val="666666"/>
        </w:rPr>
      </w:pPr>
      <w:r w:rsidRPr="00367E24">
        <w:rPr>
          <w:rFonts w:ascii="Calibri" w:eastAsia="Trebuchet MS" w:hAnsi="Calibri" w:cs="Calibri"/>
          <w:b/>
          <w:bCs/>
          <w:color w:val="666666"/>
        </w:rPr>
        <w:t>Accomplishments</w:t>
      </w:r>
      <w:r w:rsidR="004F26B8">
        <w:rPr>
          <w:rFonts w:ascii="Calibri" w:eastAsia="Trebuchet MS" w:hAnsi="Calibri" w:cs="Calibri"/>
          <w:b/>
          <w:bCs/>
          <w:color w:val="666666"/>
        </w:rPr>
        <w:t xml:space="preserve"> and Certifications</w:t>
      </w:r>
    </w:p>
    <w:p w14:paraId="5CF699F6" w14:textId="762C8A91" w:rsidR="00B20FD6" w:rsidRDefault="00B84500" w:rsidP="002505C3">
      <w:pPr>
        <w:pStyle w:val="ulli"/>
        <w:numPr>
          <w:ilvl w:val="0"/>
          <w:numId w:val="22"/>
        </w:numPr>
        <w:pBdr>
          <w:left w:val="none" w:sz="0" w:space="0" w:color="auto"/>
        </w:pBd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B30EFF">
        <w:rPr>
          <w:rFonts w:ascii="Calibri" w:eastAsia="Trebuchet MS" w:hAnsi="Calibri" w:cs="Calibri"/>
          <w:sz w:val="20"/>
          <w:szCs w:val="20"/>
        </w:rPr>
        <w:t xml:space="preserve">Created and developed </w:t>
      </w:r>
      <w:proofErr w:type="gramStart"/>
      <w:r w:rsidRPr="00B30EFF">
        <w:rPr>
          <w:rFonts w:ascii="Calibri" w:eastAsia="Trebuchet MS" w:hAnsi="Calibri" w:cs="Calibri"/>
          <w:sz w:val="20"/>
          <w:szCs w:val="20"/>
        </w:rPr>
        <w:t>many multi</w:t>
      </w:r>
      <w:proofErr w:type="gramEnd"/>
      <w:r w:rsidRPr="00B30EFF">
        <w:rPr>
          <w:rFonts w:ascii="Calibri" w:eastAsia="Trebuchet MS" w:hAnsi="Calibri" w:cs="Calibri"/>
          <w:sz w:val="20"/>
          <w:szCs w:val="20"/>
        </w:rPr>
        <w:t xml:space="preserve">-functional e-commerce </w:t>
      </w:r>
      <w:r w:rsidR="00DB6C8C" w:rsidRPr="00B30EFF">
        <w:rPr>
          <w:rFonts w:ascii="Calibri" w:eastAsia="Trebuchet MS" w:hAnsi="Calibri" w:cs="Calibri"/>
          <w:sz w:val="20"/>
          <w:szCs w:val="20"/>
        </w:rPr>
        <w:t>websites.</w:t>
      </w:r>
    </w:p>
    <w:p w14:paraId="589C1F1E" w14:textId="716536C1" w:rsidR="00A77E80" w:rsidRPr="00A77E80" w:rsidRDefault="00A77E80" w:rsidP="00A77E80">
      <w:pPr>
        <w:pStyle w:val="ulli"/>
        <w:numPr>
          <w:ilvl w:val="0"/>
          <w:numId w:val="22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B30EFF">
        <w:rPr>
          <w:rFonts w:ascii="Calibri" w:eastAsia="Trebuchet MS" w:hAnsi="Calibri" w:cs="Calibri"/>
          <w:sz w:val="20"/>
          <w:szCs w:val="20"/>
        </w:rPr>
        <w:t>Received amazing grades in all course modules (all over Grade C)</w:t>
      </w:r>
    </w:p>
    <w:p w14:paraId="5CF699F7" w14:textId="40F7A9AD" w:rsidR="00B20FD6" w:rsidRPr="00B30EFF" w:rsidRDefault="00B84500" w:rsidP="002505C3">
      <w:pPr>
        <w:pStyle w:val="ulli"/>
        <w:numPr>
          <w:ilvl w:val="0"/>
          <w:numId w:val="22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B30EFF">
        <w:rPr>
          <w:rFonts w:ascii="Calibri" w:eastAsia="Trebuchet MS" w:hAnsi="Calibri" w:cs="Calibri"/>
          <w:sz w:val="20"/>
          <w:szCs w:val="20"/>
        </w:rPr>
        <w:t xml:space="preserve">Acquired </w:t>
      </w:r>
      <w:r w:rsidR="00B62E47" w:rsidRPr="00B30EFF">
        <w:rPr>
          <w:rFonts w:ascii="Calibri" w:eastAsia="Trebuchet MS" w:hAnsi="Calibri" w:cs="Calibri"/>
          <w:sz w:val="20"/>
          <w:szCs w:val="20"/>
        </w:rPr>
        <w:t xml:space="preserve">multiple </w:t>
      </w:r>
      <w:r w:rsidRPr="00B30EFF">
        <w:rPr>
          <w:rFonts w:ascii="Calibri" w:eastAsia="Trebuchet MS" w:hAnsi="Calibri" w:cs="Calibri"/>
          <w:sz w:val="20"/>
          <w:szCs w:val="20"/>
        </w:rPr>
        <w:t xml:space="preserve">certificates </w:t>
      </w:r>
      <w:proofErr w:type="gramStart"/>
      <w:r w:rsidRPr="00B30EFF">
        <w:rPr>
          <w:rFonts w:ascii="Calibri" w:eastAsia="Trebuchet MS" w:hAnsi="Calibri" w:cs="Calibri"/>
          <w:sz w:val="20"/>
          <w:szCs w:val="20"/>
        </w:rPr>
        <w:t>demonstrating</w:t>
      </w:r>
      <w:proofErr w:type="gramEnd"/>
      <w:r w:rsidRPr="00B30EFF">
        <w:rPr>
          <w:rFonts w:ascii="Calibri" w:eastAsia="Trebuchet MS" w:hAnsi="Calibri" w:cs="Calibri"/>
          <w:sz w:val="20"/>
          <w:szCs w:val="20"/>
        </w:rPr>
        <w:t xml:space="preserve"> great self-learning capabilities and intellectual </w:t>
      </w:r>
      <w:r w:rsidR="00DB6C8C" w:rsidRPr="00B30EFF">
        <w:rPr>
          <w:rFonts w:ascii="Calibri" w:eastAsia="Trebuchet MS" w:hAnsi="Calibri" w:cs="Calibri"/>
          <w:sz w:val="20"/>
          <w:szCs w:val="20"/>
        </w:rPr>
        <w:t>excellence.</w:t>
      </w:r>
    </w:p>
    <w:p w14:paraId="319F99D6" w14:textId="772D099D" w:rsidR="004F26B8" w:rsidRPr="00FC6D36" w:rsidRDefault="00C134AC" w:rsidP="00FC6D36">
      <w:pPr>
        <w:pStyle w:val="ulli"/>
        <w:numPr>
          <w:ilvl w:val="0"/>
          <w:numId w:val="22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FC6D36">
        <w:rPr>
          <w:rFonts w:ascii="Calibri" w:eastAsia="Trebuchet MS" w:hAnsi="Calibri" w:cs="Calibri"/>
          <w:color w:val="000000" w:themeColor="text1"/>
          <w:sz w:val="20"/>
          <w:szCs w:val="20"/>
        </w:rPr>
        <w:t>Certification in</w:t>
      </w:r>
      <w:r w:rsidRPr="00FC6D36">
        <w:rPr>
          <w:rFonts w:ascii="Calibri" w:eastAsia="Trebuchet MS" w:hAnsi="Calibri" w:cs="Calibri"/>
          <w:b/>
          <w:bCs/>
          <w:color w:val="000000" w:themeColor="text1"/>
          <w:sz w:val="20"/>
          <w:szCs w:val="20"/>
        </w:rPr>
        <w:t xml:space="preserve"> </w:t>
      </w:r>
      <w:r w:rsidR="00A146C7" w:rsidRPr="00FC6D36">
        <w:rPr>
          <w:rFonts w:ascii="Calibri" w:hAnsi="Calibri" w:cs="Calibri"/>
          <w:sz w:val="20"/>
          <w:szCs w:val="20"/>
        </w:rPr>
        <w:t xml:space="preserve">SAP </w:t>
      </w:r>
      <w:r w:rsidR="00C35448" w:rsidRPr="00FC6D36">
        <w:rPr>
          <w:rFonts w:ascii="Calibri" w:hAnsi="Calibri" w:cs="Calibri"/>
          <w:sz w:val="20"/>
          <w:szCs w:val="20"/>
        </w:rPr>
        <w:t xml:space="preserve">USA </w:t>
      </w:r>
      <w:r w:rsidR="003C568D" w:rsidRPr="00FC6D36">
        <w:rPr>
          <w:rFonts w:ascii="Calibri" w:hAnsi="Calibri" w:cs="Calibri"/>
          <w:sz w:val="20"/>
          <w:szCs w:val="20"/>
        </w:rPr>
        <w:t>Technical Consulting Virtual Internship Virtual</w:t>
      </w:r>
      <w:r w:rsidR="00A146C7" w:rsidRPr="00FC6D36">
        <w:rPr>
          <w:rFonts w:ascii="Calibri" w:hAnsi="Calibri" w:cs="Calibri"/>
          <w:sz w:val="20"/>
          <w:szCs w:val="20"/>
        </w:rPr>
        <w:t xml:space="preserve"> Experience Program on </w:t>
      </w:r>
      <w:r w:rsidR="004A6F69" w:rsidRPr="00FC6D36">
        <w:rPr>
          <w:rFonts w:ascii="Calibri" w:hAnsi="Calibri" w:cs="Calibri"/>
          <w:sz w:val="20"/>
          <w:szCs w:val="20"/>
        </w:rPr>
        <w:t>Forage (</w:t>
      </w:r>
      <w:r w:rsidR="00FA6201" w:rsidRPr="00FC6D36">
        <w:rPr>
          <w:rFonts w:ascii="Calibri" w:hAnsi="Calibri" w:cs="Calibri"/>
          <w:sz w:val="20"/>
          <w:szCs w:val="20"/>
        </w:rPr>
        <w:t>Assembling Data, Data Analysis and presenting the results)</w:t>
      </w:r>
      <w:r w:rsidR="00A146C7" w:rsidRPr="00FC6D36">
        <w:rPr>
          <w:rFonts w:ascii="Calibri" w:hAnsi="Calibri" w:cs="Calibri"/>
          <w:sz w:val="20"/>
          <w:szCs w:val="20"/>
        </w:rPr>
        <w:t xml:space="preserve"> – June 2023</w:t>
      </w:r>
    </w:p>
    <w:p w14:paraId="1E56591A" w14:textId="48FE02B1" w:rsidR="00646645" w:rsidRPr="00B30EFF" w:rsidRDefault="0013290F" w:rsidP="00646645">
      <w:pPr>
        <w:pStyle w:val="ulli"/>
        <w:numPr>
          <w:ilvl w:val="0"/>
          <w:numId w:val="22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C134AC">
        <w:rPr>
          <w:rFonts w:ascii="Calibri" w:eastAsia="Trebuchet MS" w:hAnsi="Calibri" w:cs="Calibri"/>
          <w:color w:val="000000" w:themeColor="text1"/>
          <w:sz w:val="20"/>
          <w:szCs w:val="20"/>
        </w:rPr>
        <w:t>Certification in</w:t>
      </w:r>
      <w:r w:rsidRPr="00C134AC">
        <w:rPr>
          <w:rFonts w:ascii="Calibri" w:eastAsia="Trebuchet MS" w:hAnsi="Calibri" w:cs="Calibri"/>
          <w:b/>
          <w:bCs/>
          <w:color w:val="000000" w:themeColor="text1"/>
        </w:rPr>
        <w:t xml:space="preserve"> </w:t>
      </w:r>
      <w:r w:rsidR="005E1E76" w:rsidRPr="00B30EFF">
        <w:rPr>
          <w:rFonts w:ascii="Calibri" w:hAnsi="Calibri" w:cs="Calibri"/>
          <w:sz w:val="20"/>
          <w:szCs w:val="20"/>
        </w:rPr>
        <w:t xml:space="preserve">PwC Switzerland </w:t>
      </w:r>
      <w:r w:rsidR="003A0841" w:rsidRPr="00B30EFF">
        <w:rPr>
          <w:rFonts w:ascii="Calibri" w:hAnsi="Calibri" w:cs="Calibri"/>
          <w:sz w:val="20"/>
          <w:szCs w:val="20"/>
        </w:rPr>
        <w:t>Power BI Virtual Case Experience</w:t>
      </w:r>
      <w:r w:rsidR="005E1E76" w:rsidRPr="00B30EFF">
        <w:rPr>
          <w:rFonts w:ascii="Calibri" w:hAnsi="Calibri" w:cs="Calibri"/>
          <w:sz w:val="20"/>
          <w:szCs w:val="20"/>
        </w:rPr>
        <w:t xml:space="preserve"> – June 2023</w:t>
      </w:r>
    </w:p>
    <w:p w14:paraId="749002AC" w14:textId="6312D220" w:rsidR="00656FF2" w:rsidRPr="001C3334" w:rsidRDefault="0013290F" w:rsidP="00AC01F5">
      <w:pPr>
        <w:pStyle w:val="ulli"/>
        <w:numPr>
          <w:ilvl w:val="0"/>
          <w:numId w:val="22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00441DBE">
        <w:rPr>
          <w:rFonts w:ascii="Calibri" w:eastAsia="Trebuchet MS" w:hAnsi="Calibri" w:cs="Calibri"/>
          <w:color w:val="000000" w:themeColor="text1"/>
          <w:sz w:val="20"/>
          <w:szCs w:val="20"/>
        </w:rPr>
        <w:t xml:space="preserve">Certification </w:t>
      </w:r>
      <w:r w:rsidR="00441DBE" w:rsidRPr="00441DBE">
        <w:rPr>
          <w:rFonts w:ascii="Calibri" w:eastAsia="Trebuchet MS" w:hAnsi="Calibri" w:cs="Calibri"/>
          <w:color w:val="000000" w:themeColor="text1"/>
          <w:sz w:val="20"/>
          <w:szCs w:val="20"/>
        </w:rPr>
        <w:t>in</w:t>
      </w:r>
      <w:r w:rsidR="00441DBE" w:rsidRPr="00441DBE">
        <w:rPr>
          <w:rFonts w:ascii="Calibri" w:eastAsia="Trebuchet MS" w:hAnsi="Calibri" w:cs="Calibri"/>
          <w:b/>
          <w:bCs/>
          <w:color w:val="000000" w:themeColor="text1"/>
          <w:sz w:val="20"/>
          <w:szCs w:val="20"/>
        </w:rPr>
        <w:t xml:space="preserve"> </w:t>
      </w:r>
      <w:r w:rsidR="00656629" w:rsidRPr="00441DBE">
        <w:rPr>
          <w:rFonts w:ascii="Calibri" w:hAnsi="Calibri" w:cs="Calibri"/>
          <w:sz w:val="20"/>
          <w:szCs w:val="20"/>
        </w:rPr>
        <w:t>Goldman</w:t>
      </w:r>
      <w:r w:rsidR="00656629" w:rsidRPr="00B30EFF">
        <w:rPr>
          <w:rFonts w:ascii="Calibri" w:hAnsi="Calibri" w:cs="Calibri"/>
          <w:sz w:val="20"/>
          <w:szCs w:val="20"/>
        </w:rPr>
        <w:t xml:space="preserve"> Sachs </w:t>
      </w:r>
      <w:r w:rsidR="004F5DF0" w:rsidRPr="00B30EFF">
        <w:rPr>
          <w:rFonts w:ascii="Calibri" w:hAnsi="Calibri" w:cs="Calibri"/>
          <w:sz w:val="20"/>
          <w:szCs w:val="20"/>
        </w:rPr>
        <w:t xml:space="preserve">Software Engineering Virtual Experience Program </w:t>
      </w:r>
      <w:r w:rsidR="00656FF2" w:rsidRPr="00B30EFF">
        <w:rPr>
          <w:rFonts w:ascii="Calibri" w:hAnsi="Calibri" w:cs="Calibri"/>
          <w:sz w:val="20"/>
          <w:szCs w:val="20"/>
        </w:rPr>
        <w:t>–</w:t>
      </w:r>
      <w:r w:rsidR="00656629" w:rsidRPr="00B30EFF">
        <w:rPr>
          <w:rFonts w:ascii="Calibri" w:hAnsi="Calibri" w:cs="Calibri"/>
          <w:sz w:val="20"/>
          <w:szCs w:val="20"/>
        </w:rPr>
        <w:t xml:space="preserve"> </w:t>
      </w:r>
      <w:r w:rsidR="004F5DF0" w:rsidRPr="00B30EFF">
        <w:rPr>
          <w:rFonts w:ascii="Calibri" w:hAnsi="Calibri" w:cs="Calibri"/>
          <w:sz w:val="20"/>
          <w:szCs w:val="20"/>
        </w:rPr>
        <w:t xml:space="preserve">July </w:t>
      </w:r>
      <w:r w:rsidR="00656FF2" w:rsidRPr="00B30EFF">
        <w:rPr>
          <w:rFonts w:ascii="Calibri" w:hAnsi="Calibri" w:cs="Calibri"/>
          <w:sz w:val="20"/>
          <w:szCs w:val="20"/>
        </w:rPr>
        <w:t>2023</w:t>
      </w:r>
    </w:p>
    <w:p w14:paraId="4AF5BF12" w14:textId="26A4FDC3" w:rsidR="001C3334" w:rsidRPr="001C3334" w:rsidRDefault="001C3334" w:rsidP="001C3334">
      <w:pPr>
        <w:pStyle w:val="ulli"/>
        <w:numPr>
          <w:ilvl w:val="0"/>
          <w:numId w:val="22"/>
        </w:numPr>
        <w:spacing w:line="260" w:lineRule="atLeast"/>
        <w:rPr>
          <w:rFonts w:ascii="Calibri" w:eastAsia="Trebuchet MS" w:hAnsi="Calibri" w:cs="Calibri"/>
          <w:sz w:val="20"/>
          <w:szCs w:val="20"/>
        </w:rPr>
      </w:pPr>
      <w:r w:rsidRPr="5E7FB5F8">
        <w:rPr>
          <w:rFonts w:ascii="Calibri" w:eastAsia="Trebuchet MS" w:hAnsi="Calibri" w:cs="Calibri"/>
          <w:color w:val="000000" w:themeColor="text1"/>
          <w:sz w:val="20"/>
          <w:szCs w:val="20"/>
        </w:rPr>
        <w:t>Certification in</w:t>
      </w:r>
      <w:r w:rsidRPr="5E7FB5F8">
        <w:rPr>
          <w:rFonts w:ascii="Calibri" w:eastAsia="Trebuchet MS" w:hAnsi="Calibri" w:cs="Calibri"/>
          <w:b/>
          <w:bCs/>
          <w:color w:val="000000" w:themeColor="text1"/>
          <w:sz w:val="20"/>
          <w:szCs w:val="20"/>
        </w:rPr>
        <w:t xml:space="preserve"> </w:t>
      </w:r>
      <w:r w:rsidRPr="5E7FB5F8">
        <w:rPr>
          <w:rFonts w:ascii="Calibri" w:eastAsia="Trebuchet MS" w:hAnsi="Calibri" w:cs="Calibri"/>
          <w:color w:val="000000" w:themeColor="text1"/>
          <w:sz w:val="20"/>
          <w:szCs w:val="20"/>
        </w:rPr>
        <w:t>Clifford Chance</w:t>
      </w:r>
      <w:r w:rsidRPr="5E7FB5F8">
        <w:rPr>
          <w:rFonts w:ascii="Calibri" w:eastAsia="Trebuchet MS" w:hAnsi="Calibri" w:cs="Calibri"/>
          <w:b/>
          <w:bCs/>
          <w:color w:val="000000" w:themeColor="text1"/>
          <w:sz w:val="20"/>
          <w:szCs w:val="20"/>
        </w:rPr>
        <w:t xml:space="preserve"> </w:t>
      </w:r>
      <w:r w:rsidRPr="5E7FB5F8">
        <w:rPr>
          <w:rFonts w:ascii="Calibri" w:hAnsi="Calibri" w:cs="Calibri"/>
          <w:sz w:val="20"/>
          <w:szCs w:val="20"/>
        </w:rPr>
        <w:t>Cyber Security Global Virtual Internship – July 2023</w:t>
      </w:r>
    </w:p>
    <w:p w14:paraId="6E7A5130" w14:textId="1884E19F" w:rsidR="1AD0E4B3" w:rsidRDefault="1AD0E4B3" w:rsidP="5E7FB5F8">
      <w:pPr>
        <w:pStyle w:val="ulli"/>
        <w:numPr>
          <w:ilvl w:val="0"/>
          <w:numId w:val="22"/>
        </w:numPr>
        <w:spacing w:line="260" w:lineRule="atLeast"/>
        <w:rPr>
          <w:rFonts w:ascii="Calibri" w:hAnsi="Calibri" w:cs="Calibri"/>
          <w:sz w:val="20"/>
          <w:szCs w:val="20"/>
        </w:rPr>
      </w:pPr>
      <w:r w:rsidRPr="5E7FB5F8">
        <w:rPr>
          <w:rFonts w:ascii="Calibri" w:hAnsi="Calibri" w:cs="Calibri"/>
          <w:sz w:val="20"/>
          <w:szCs w:val="20"/>
        </w:rPr>
        <w:t>Attended Microsoft AI</w:t>
      </w:r>
      <w:r w:rsidR="5DD38174" w:rsidRPr="5E7FB5F8">
        <w:rPr>
          <w:rFonts w:ascii="Calibri" w:hAnsi="Calibri" w:cs="Calibri"/>
          <w:sz w:val="20"/>
          <w:szCs w:val="20"/>
        </w:rPr>
        <w:t xml:space="preserve"> </w:t>
      </w:r>
      <w:r w:rsidR="064128EB" w:rsidRPr="5E7FB5F8">
        <w:rPr>
          <w:rFonts w:ascii="Calibri" w:hAnsi="Calibri" w:cs="Calibri"/>
          <w:sz w:val="20"/>
          <w:szCs w:val="20"/>
        </w:rPr>
        <w:t xml:space="preserve">6 </w:t>
      </w:r>
      <w:r w:rsidR="0145CB69" w:rsidRPr="5E7FB5F8">
        <w:rPr>
          <w:rFonts w:ascii="Calibri" w:hAnsi="Calibri" w:cs="Calibri"/>
          <w:sz w:val="20"/>
          <w:szCs w:val="20"/>
        </w:rPr>
        <w:t>weeks course –</w:t>
      </w:r>
      <w:r w:rsidR="32CB5D3F" w:rsidRPr="5E7FB5F8">
        <w:rPr>
          <w:rFonts w:ascii="Calibri" w:hAnsi="Calibri" w:cs="Calibri"/>
          <w:sz w:val="20"/>
          <w:szCs w:val="20"/>
        </w:rPr>
        <w:t xml:space="preserve"> </w:t>
      </w:r>
      <w:r w:rsidR="6B304780" w:rsidRPr="5E7FB5F8">
        <w:rPr>
          <w:rFonts w:ascii="Calibri" w:hAnsi="Calibri" w:cs="Calibri"/>
          <w:sz w:val="20"/>
          <w:szCs w:val="20"/>
        </w:rPr>
        <w:t xml:space="preserve">December </w:t>
      </w:r>
      <w:r w:rsidR="32CB5D3F" w:rsidRPr="5E7FB5F8">
        <w:rPr>
          <w:rFonts w:ascii="Calibri" w:hAnsi="Calibri" w:cs="Calibri"/>
          <w:sz w:val="20"/>
          <w:szCs w:val="20"/>
        </w:rPr>
        <w:t>2023</w:t>
      </w:r>
    </w:p>
    <w:p w14:paraId="47FCF0CD" w14:textId="77777777" w:rsidR="001C3334" w:rsidRPr="00AC01F5" w:rsidRDefault="001C3334" w:rsidP="001C3334">
      <w:pPr>
        <w:pStyle w:val="ulli"/>
        <w:spacing w:line="260" w:lineRule="atLeast"/>
        <w:ind w:left="720"/>
        <w:rPr>
          <w:rFonts w:ascii="Calibri" w:eastAsia="Trebuchet MS" w:hAnsi="Calibri" w:cs="Calibri"/>
          <w:sz w:val="20"/>
          <w:szCs w:val="20"/>
        </w:rPr>
      </w:pPr>
    </w:p>
    <w:sectPr w:rsidR="001C3334" w:rsidRPr="00AC01F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400" w:right="800" w:bottom="40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1853B" w14:textId="77777777" w:rsidR="008249AB" w:rsidRDefault="008249AB" w:rsidP="00935BD9">
      <w:pPr>
        <w:spacing w:line="240" w:lineRule="auto"/>
      </w:pPr>
      <w:r>
        <w:separator/>
      </w:r>
    </w:p>
  </w:endnote>
  <w:endnote w:type="continuationSeparator" w:id="0">
    <w:p w14:paraId="53478149" w14:textId="77777777" w:rsidR="008249AB" w:rsidRDefault="008249AB" w:rsidP="00935B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6472315-6D00-4E2C-9F96-A127D708A002}"/>
    <w:embedBold r:id="rId2" w:fontKey="{3FE98217-82BA-4C42-9056-07ED5EC631CE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6CC425B9-65FD-4207-BFDF-D8B277EC5F05}"/>
    <w:embedBold r:id="rId4" w:fontKey="{02BBD167-1A2E-4CC5-9E5C-CEFC43A9546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EED1D" w14:textId="77777777" w:rsidR="00935BD9" w:rsidRDefault="00935B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8C354" w14:textId="77777777" w:rsidR="00935BD9" w:rsidRDefault="00935B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F5A4B" w14:textId="77777777" w:rsidR="00935BD9" w:rsidRDefault="00935B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B92D8" w14:textId="77777777" w:rsidR="008249AB" w:rsidRDefault="008249AB" w:rsidP="00935BD9">
      <w:pPr>
        <w:spacing w:line="240" w:lineRule="auto"/>
      </w:pPr>
      <w:r>
        <w:separator/>
      </w:r>
    </w:p>
  </w:footnote>
  <w:footnote w:type="continuationSeparator" w:id="0">
    <w:p w14:paraId="51C1983B" w14:textId="77777777" w:rsidR="008249AB" w:rsidRDefault="008249AB" w:rsidP="00935B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5C4C8" w14:textId="77777777" w:rsidR="00935BD9" w:rsidRDefault="00935B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6F513" w14:textId="77777777" w:rsidR="00935BD9" w:rsidRDefault="00935B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A7BBC" w14:textId="77777777" w:rsidR="00935BD9" w:rsidRDefault="00935B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514664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3B41D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BFC26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8636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8D4B7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BA5E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A2AB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DC96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7AA045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DA9C2D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B4E7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D9278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A46FF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8943D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CA54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0E56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EA71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826CB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C480F2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D845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E292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164B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DCE0E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2620E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8EAEE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C20F8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1051A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AC04B4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12D2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8AE1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1C06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6C4C4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3E35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23457E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C3A8C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BD494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66E67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2D04C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7EC16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8CC2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D294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9AC0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DD0DC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92CEF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49635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DD9EA3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6835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EB86A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CEA77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8AECB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74AEB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D7831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D76EB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2634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F64678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6E2BF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BA77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48DD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9AC0A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FC69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74B4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728223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B3EAE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5456BB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7BE64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EE0F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DA4AA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3E10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8FE06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9285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8602C3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8C1C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FA449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3AAF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248D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E8897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5E22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D478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A4CE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A2B4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F0FF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460A61B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1A289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178B0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F45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B62F5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EAAF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E261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4CFC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098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446C45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522AE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DE00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8F428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FC9E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CA92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0ED7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040403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82EB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CDDA9D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9B09E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24A92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B36D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D4B7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B0C64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D0E51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2A696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372B4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181D1FA5"/>
    <w:multiLevelType w:val="hybridMultilevel"/>
    <w:tmpl w:val="CFCE8A40"/>
    <w:lvl w:ilvl="0" w:tplc="64744A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B0F0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C8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E235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127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3C67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28AA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685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94D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AA600F"/>
    <w:multiLevelType w:val="hybridMultilevel"/>
    <w:tmpl w:val="161A4C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8B2FE2"/>
    <w:multiLevelType w:val="hybridMultilevel"/>
    <w:tmpl w:val="35765B52"/>
    <w:lvl w:ilvl="0" w:tplc="1809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15" w15:restartNumberingAfterBreak="0">
    <w:nsid w:val="30F573C4"/>
    <w:multiLevelType w:val="hybridMultilevel"/>
    <w:tmpl w:val="01D46280"/>
    <w:lvl w:ilvl="0" w:tplc="285CD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50FB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D83A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C3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3C97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DEDE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0ACC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4A96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0C1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B2383"/>
    <w:multiLevelType w:val="hybridMultilevel"/>
    <w:tmpl w:val="19F890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2971BD"/>
    <w:multiLevelType w:val="hybridMultilevel"/>
    <w:tmpl w:val="80ACDA50"/>
    <w:lvl w:ilvl="0" w:tplc="1809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18" w15:restartNumberingAfterBreak="0">
    <w:nsid w:val="436A67E3"/>
    <w:multiLevelType w:val="hybridMultilevel"/>
    <w:tmpl w:val="8834AB12"/>
    <w:lvl w:ilvl="0" w:tplc="4740F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28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583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E4B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AC46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EEC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16D8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AE3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0083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2179A5"/>
    <w:multiLevelType w:val="hybridMultilevel"/>
    <w:tmpl w:val="02C6C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9D621B"/>
    <w:multiLevelType w:val="hybridMultilevel"/>
    <w:tmpl w:val="E2AC5B5A"/>
    <w:lvl w:ilvl="0" w:tplc="1809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21" w15:restartNumberingAfterBreak="0">
    <w:nsid w:val="6D2D53AC"/>
    <w:multiLevelType w:val="hybridMultilevel"/>
    <w:tmpl w:val="982AEC10"/>
    <w:lvl w:ilvl="0" w:tplc="D4BA94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C064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8C0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5A82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6231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7854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9041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A2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3E6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767929"/>
    <w:multiLevelType w:val="hybridMultilevel"/>
    <w:tmpl w:val="98EC18C4"/>
    <w:lvl w:ilvl="0" w:tplc="737A86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3E10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EA83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BA6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CA9B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5CC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86D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8D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2482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549575">
    <w:abstractNumId w:val="22"/>
  </w:num>
  <w:num w:numId="2" w16cid:durableId="1064373891">
    <w:abstractNumId w:val="15"/>
  </w:num>
  <w:num w:numId="3" w16cid:durableId="1829399259">
    <w:abstractNumId w:val="12"/>
  </w:num>
  <w:num w:numId="4" w16cid:durableId="1924415261">
    <w:abstractNumId w:val="18"/>
  </w:num>
  <w:num w:numId="5" w16cid:durableId="551582051">
    <w:abstractNumId w:val="21"/>
  </w:num>
  <w:num w:numId="6" w16cid:durableId="267930253">
    <w:abstractNumId w:val="0"/>
  </w:num>
  <w:num w:numId="7" w16cid:durableId="318272700">
    <w:abstractNumId w:val="1"/>
  </w:num>
  <w:num w:numId="8" w16cid:durableId="221068120">
    <w:abstractNumId w:val="2"/>
  </w:num>
  <w:num w:numId="9" w16cid:durableId="211230185">
    <w:abstractNumId w:val="3"/>
  </w:num>
  <w:num w:numId="10" w16cid:durableId="70935602">
    <w:abstractNumId w:val="4"/>
  </w:num>
  <w:num w:numId="11" w16cid:durableId="871959346">
    <w:abstractNumId w:val="5"/>
  </w:num>
  <w:num w:numId="12" w16cid:durableId="551355734">
    <w:abstractNumId w:val="6"/>
  </w:num>
  <w:num w:numId="13" w16cid:durableId="1710766665">
    <w:abstractNumId w:val="7"/>
  </w:num>
  <w:num w:numId="14" w16cid:durableId="1041517617">
    <w:abstractNumId w:val="8"/>
  </w:num>
  <w:num w:numId="15" w16cid:durableId="2101488853">
    <w:abstractNumId w:val="9"/>
  </w:num>
  <w:num w:numId="16" w16cid:durableId="1443763109">
    <w:abstractNumId w:val="10"/>
  </w:num>
  <w:num w:numId="17" w16cid:durableId="873539093">
    <w:abstractNumId w:val="11"/>
  </w:num>
  <w:num w:numId="18" w16cid:durableId="204491815">
    <w:abstractNumId w:val="14"/>
  </w:num>
  <w:num w:numId="19" w16cid:durableId="214900318">
    <w:abstractNumId w:val="17"/>
  </w:num>
  <w:num w:numId="20" w16cid:durableId="1970283230">
    <w:abstractNumId w:val="20"/>
  </w:num>
  <w:num w:numId="21" w16cid:durableId="1613247188">
    <w:abstractNumId w:val="13"/>
  </w:num>
  <w:num w:numId="22" w16cid:durableId="1629432182">
    <w:abstractNumId w:val="16"/>
  </w:num>
  <w:num w:numId="23" w16cid:durableId="136328941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D6"/>
    <w:rsid w:val="00005D7C"/>
    <w:rsid w:val="00027820"/>
    <w:rsid w:val="00034DB2"/>
    <w:rsid w:val="00042913"/>
    <w:rsid w:val="00073408"/>
    <w:rsid w:val="0008496A"/>
    <w:rsid w:val="000B0B1F"/>
    <w:rsid w:val="000B667F"/>
    <w:rsid w:val="000B6681"/>
    <w:rsid w:val="000E0268"/>
    <w:rsid w:val="000E6B50"/>
    <w:rsid w:val="00123858"/>
    <w:rsid w:val="0013290F"/>
    <w:rsid w:val="001373E3"/>
    <w:rsid w:val="00143F65"/>
    <w:rsid w:val="001506FB"/>
    <w:rsid w:val="001733B0"/>
    <w:rsid w:val="00186026"/>
    <w:rsid w:val="001A683C"/>
    <w:rsid w:val="001C17EB"/>
    <w:rsid w:val="001C3334"/>
    <w:rsid w:val="001D5458"/>
    <w:rsid w:val="001E0AEE"/>
    <w:rsid w:val="001E1A79"/>
    <w:rsid w:val="001E6E3B"/>
    <w:rsid w:val="001E7548"/>
    <w:rsid w:val="0024448A"/>
    <w:rsid w:val="002505C3"/>
    <w:rsid w:val="00283EC5"/>
    <w:rsid w:val="002961B7"/>
    <w:rsid w:val="002A157F"/>
    <w:rsid w:val="002C1289"/>
    <w:rsid w:val="002C6B4C"/>
    <w:rsid w:val="002E6C06"/>
    <w:rsid w:val="003019A1"/>
    <w:rsid w:val="00315BAB"/>
    <w:rsid w:val="00315D8A"/>
    <w:rsid w:val="00316D70"/>
    <w:rsid w:val="0034415E"/>
    <w:rsid w:val="00356D79"/>
    <w:rsid w:val="00356ED3"/>
    <w:rsid w:val="00367E24"/>
    <w:rsid w:val="00385947"/>
    <w:rsid w:val="003A0841"/>
    <w:rsid w:val="003A1F54"/>
    <w:rsid w:val="003A3D3B"/>
    <w:rsid w:val="003B7082"/>
    <w:rsid w:val="003B7D44"/>
    <w:rsid w:val="003C1481"/>
    <w:rsid w:val="003C568D"/>
    <w:rsid w:val="003E107D"/>
    <w:rsid w:val="003E2A53"/>
    <w:rsid w:val="003E69ED"/>
    <w:rsid w:val="00403358"/>
    <w:rsid w:val="0040355A"/>
    <w:rsid w:val="0040474E"/>
    <w:rsid w:val="00407216"/>
    <w:rsid w:val="00411CFB"/>
    <w:rsid w:val="00412474"/>
    <w:rsid w:val="004244CC"/>
    <w:rsid w:val="0042629E"/>
    <w:rsid w:val="00433980"/>
    <w:rsid w:val="004355D8"/>
    <w:rsid w:val="00441DBE"/>
    <w:rsid w:val="00481039"/>
    <w:rsid w:val="00484A11"/>
    <w:rsid w:val="004A0B06"/>
    <w:rsid w:val="004A6F69"/>
    <w:rsid w:val="004C122D"/>
    <w:rsid w:val="004D40C4"/>
    <w:rsid w:val="004D5A6F"/>
    <w:rsid w:val="004F0B6D"/>
    <w:rsid w:val="004F26B8"/>
    <w:rsid w:val="004F5DF0"/>
    <w:rsid w:val="004F65B7"/>
    <w:rsid w:val="004F7B39"/>
    <w:rsid w:val="00554495"/>
    <w:rsid w:val="005610DD"/>
    <w:rsid w:val="00562433"/>
    <w:rsid w:val="005836D2"/>
    <w:rsid w:val="005A14DC"/>
    <w:rsid w:val="005A1D78"/>
    <w:rsid w:val="005D1292"/>
    <w:rsid w:val="005D3878"/>
    <w:rsid w:val="005D3B2C"/>
    <w:rsid w:val="005E1E76"/>
    <w:rsid w:val="0062319E"/>
    <w:rsid w:val="00630C99"/>
    <w:rsid w:val="00636569"/>
    <w:rsid w:val="0063787B"/>
    <w:rsid w:val="00642363"/>
    <w:rsid w:val="00644E0A"/>
    <w:rsid w:val="00646645"/>
    <w:rsid w:val="00650562"/>
    <w:rsid w:val="00655C89"/>
    <w:rsid w:val="00656629"/>
    <w:rsid w:val="00656FF2"/>
    <w:rsid w:val="006625F7"/>
    <w:rsid w:val="00687C13"/>
    <w:rsid w:val="0069022F"/>
    <w:rsid w:val="006976F6"/>
    <w:rsid w:val="006A69C4"/>
    <w:rsid w:val="006C3C7A"/>
    <w:rsid w:val="006D2F74"/>
    <w:rsid w:val="006E6766"/>
    <w:rsid w:val="007209BF"/>
    <w:rsid w:val="00734D26"/>
    <w:rsid w:val="00740006"/>
    <w:rsid w:val="00754E9B"/>
    <w:rsid w:val="00773705"/>
    <w:rsid w:val="00781C04"/>
    <w:rsid w:val="00787ECC"/>
    <w:rsid w:val="007A2968"/>
    <w:rsid w:val="007B0C96"/>
    <w:rsid w:val="007C5556"/>
    <w:rsid w:val="007F3BC7"/>
    <w:rsid w:val="00804EF0"/>
    <w:rsid w:val="00807206"/>
    <w:rsid w:val="00811963"/>
    <w:rsid w:val="00815E0E"/>
    <w:rsid w:val="008249AB"/>
    <w:rsid w:val="00837118"/>
    <w:rsid w:val="0085133D"/>
    <w:rsid w:val="0085256A"/>
    <w:rsid w:val="008561BC"/>
    <w:rsid w:val="00857660"/>
    <w:rsid w:val="00880225"/>
    <w:rsid w:val="0088226B"/>
    <w:rsid w:val="008876B1"/>
    <w:rsid w:val="008B3C19"/>
    <w:rsid w:val="008D16E7"/>
    <w:rsid w:val="008E176E"/>
    <w:rsid w:val="008E4DF2"/>
    <w:rsid w:val="0090164D"/>
    <w:rsid w:val="00903C26"/>
    <w:rsid w:val="00935BD9"/>
    <w:rsid w:val="009666DB"/>
    <w:rsid w:val="009852EE"/>
    <w:rsid w:val="0099113D"/>
    <w:rsid w:val="00995A23"/>
    <w:rsid w:val="009A4A55"/>
    <w:rsid w:val="009A6082"/>
    <w:rsid w:val="009A77D4"/>
    <w:rsid w:val="009D69E1"/>
    <w:rsid w:val="009E4963"/>
    <w:rsid w:val="00A0216D"/>
    <w:rsid w:val="00A146C7"/>
    <w:rsid w:val="00A20422"/>
    <w:rsid w:val="00A2321C"/>
    <w:rsid w:val="00A30165"/>
    <w:rsid w:val="00A61999"/>
    <w:rsid w:val="00A66FDD"/>
    <w:rsid w:val="00A77E80"/>
    <w:rsid w:val="00AA0FA6"/>
    <w:rsid w:val="00AA1DBF"/>
    <w:rsid w:val="00AC01F5"/>
    <w:rsid w:val="00AC50DF"/>
    <w:rsid w:val="00AD4603"/>
    <w:rsid w:val="00B04558"/>
    <w:rsid w:val="00B06A94"/>
    <w:rsid w:val="00B14B72"/>
    <w:rsid w:val="00B1739E"/>
    <w:rsid w:val="00B20FD6"/>
    <w:rsid w:val="00B30EFF"/>
    <w:rsid w:val="00B3227A"/>
    <w:rsid w:val="00B6257E"/>
    <w:rsid w:val="00B62E47"/>
    <w:rsid w:val="00B640A8"/>
    <w:rsid w:val="00B658AD"/>
    <w:rsid w:val="00B84500"/>
    <w:rsid w:val="00B87BF3"/>
    <w:rsid w:val="00B974AF"/>
    <w:rsid w:val="00BD35DB"/>
    <w:rsid w:val="00BD6F84"/>
    <w:rsid w:val="00BF088C"/>
    <w:rsid w:val="00C120D1"/>
    <w:rsid w:val="00C134AC"/>
    <w:rsid w:val="00C3454B"/>
    <w:rsid w:val="00C35448"/>
    <w:rsid w:val="00C52942"/>
    <w:rsid w:val="00C57BC4"/>
    <w:rsid w:val="00C6106E"/>
    <w:rsid w:val="00C61865"/>
    <w:rsid w:val="00C71240"/>
    <w:rsid w:val="00C858D1"/>
    <w:rsid w:val="00CA49BF"/>
    <w:rsid w:val="00CB1EE0"/>
    <w:rsid w:val="00CC7D37"/>
    <w:rsid w:val="00CD300F"/>
    <w:rsid w:val="00CD7DCD"/>
    <w:rsid w:val="00CE42DE"/>
    <w:rsid w:val="00CF6AFC"/>
    <w:rsid w:val="00D0201F"/>
    <w:rsid w:val="00D04880"/>
    <w:rsid w:val="00D314B7"/>
    <w:rsid w:val="00D3428D"/>
    <w:rsid w:val="00D45B4A"/>
    <w:rsid w:val="00D578E1"/>
    <w:rsid w:val="00D67951"/>
    <w:rsid w:val="00D83BAA"/>
    <w:rsid w:val="00D93E5D"/>
    <w:rsid w:val="00DB6C8C"/>
    <w:rsid w:val="00DE1D56"/>
    <w:rsid w:val="00DE3379"/>
    <w:rsid w:val="00DE4AA5"/>
    <w:rsid w:val="00DF0FE3"/>
    <w:rsid w:val="00DF2359"/>
    <w:rsid w:val="00E02860"/>
    <w:rsid w:val="00E033BA"/>
    <w:rsid w:val="00E1047D"/>
    <w:rsid w:val="00E12F7E"/>
    <w:rsid w:val="00E14BB1"/>
    <w:rsid w:val="00E31B8E"/>
    <w:rsid w:val="00E37838"/>
    <w:rsid w:val="00E4225A"/>
    <w:rsid w:val="00E51680"/>
    <w:rsid w:val="00E71681"/>
    <w:rsid w:val="00E83C25"/>
    <w:rsid w:val="00E918C7"/>
    <w:rsid w:val="00E95CB3"/>
    <w:rsid w:val="00EC3139"/>
    <w:rsid w:val="00ED35BF"/>
    <w:rsid w:val="00F020A2"/>
    <w:rsid w:val="00F22A34"/>
    <w:rsid w:val="00F23CEB"/>
    <w:rsid w:val="00F365B3"/>
    <w:rsid w:val="00F57BA7"/>
    <w:rsid w:val="00F6283D"/>
    <w:rsid w:val="00F73C31"/>
    <w:rsid w:val="00F75B67"/>
    <w:rsid w:val="00FA6201"/>
    <w:rsid w:val="00FC6D36"/>
    <w:rsid w:val="00FE00C0"/>
    <w:rsid w:val="00FF6AD5"/>
    <w:rsid w:val="0145CB69"/>
    <w:rsid w:val="064128EB"/>
    <w:rsid w:val="065D50DC"/>
    <w:rsid w:val="089A75C4"/>
    <w:rsid w:val="1105B1B8"/>
    <w:rsid w:val="1652144E"/>
    <w:rsid w:val="17A5E383"/>
    <w:rsid w:val="1946CFF9"/>
    <w:rsid w:val="1A2BE7CB"/>
    <w:rsid w:val="1AD0E4B3"/>
    <w:rsid w:val="1C7954A6"/>
    <w:rsid w:val="1CFCE990"/>
    <w:rsid w:val="1DBD7508"/>
    <w:rsid w:val="1F3A5FA8"/>
    <w:rsid w:val="2E333657"/>
    <w:rsid w:val="32CB5D3F"/>
    <w:rsid w:val="47D63FAC"/>
    <w:rsid w:val="4948D7EF"/>
    <w:rsid w:val="4D816D2D"/>
    <w:rsid w:val="53BF367A"/>
    <w:rsid w:val="5DD38174"/>
    <w:rsid w:val="5E7FB5F8"/>
    <w:rsid w:val="61C6A742"/>
    <w:rsid w:val="6888F35E"/>
    <w:rsid w:val="6B304780"/>
    <w:rsid w:val="6BB15187"/>
    <w:rsid w:val="74D8C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F699A6"/>
  <w15:docId w15:val="{C1A7D3AD-5722-4D53-BE30-136DB0B8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pBdr>
        <w:top w:val="single" w:sz="160" w:space="10" w:color="99CC33"/>
        <w:bottom w:val="none" w:sz="0" w:space="6" w:color="auto"/>
      </w:pBdr>
      <w:spacing w:line="600" w:lineRule="atLeast"/>
      <w:jc w:val="center"/>
    </w:pPr>
    <w:rPr>
      <w:caps/>
      <w:color w:val="000000"/>
      <w:sz w:val="48"/>
      <w:szCs w:val="48"/>
    </w:rPr>
  </w:style>
  <w:style w:type="paragraph" w:customStyle="1" w:styleId="div">
    <w:name w:val="div"/>
    <w:basedOn w:val="Normal"/>
  </w:style>
  <w:style w:type="character" w:customStyle="1" w:styleId="divnamefName">
    <w:name w:val="div_name_fName"/>
    <w:basedOn w:val="DefaultParagraphFont"/>
    <w:rPr>
      <w:color w:val="666666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1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customStyle="1" w:styleId="displayblock">
    <w:name w:val="displayblock"/>
    <w:basedOn w:val="Normal"/>
  </w:style>
  <w:style w:type="paragraph" w:customStyle="1" w:styleId="ulli">
    <w:name w:val="ul_li"/>
    <w:basedOn w:val="Normal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nativeLangParafield">
    <w:name w:val="document_langSec_nativeLangPara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table" w:customStyle="1" w:styleId="documentlangSeclnggparatable">
    <w:name w:val="document_langSec_lnggparatable"/>
    <w:basedOn w:val="TableNormal"/>
    <w:tblPr/>
  </w:style>
  <w:style w:type="character" w:styleId="Hyperlink">
    <w:name w:val="Hyperlink"/>
    <w:basedOn w:val="DefaultParagraphFont"/>
    <w:uiPriority w:val="99"/>
    <w:unhideWhenUsed/>
    <w:rsid w:val="00C7124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2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6D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5B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BD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35B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BD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F0A1C-65FF-4F35-85EB-E0E2B5EB4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870</Words>
  <Characters>4960</Characters>
  <Application>Microsoft Office Word</Application>
  <DocSecurity>0</DocSecurity>
  <Lines>41</Lines>
  <Paragraphs>11</Paragraphs>
  <ScaleCrop>false</ScaleCrop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Sayali Mote</dc:title>
  <dc:creator>Sayali Mote</dc:creator>
  <cp:lastModifiedBy>X00185002 Sayali Mote</cp:lastModifiedBy>
  <cp:revision>31</cp:revision>
  <cp:lastPrinted>2023-07-15T17:47:00Z</cp:lastPrinted>
  <dcterms:created xsi:type="dcterms:W3CDTF">2023-07-05T10:24:00Z</dcterms:created>
  <dcterms:modified xsi:type="dcterms:W3CDTF">2024-12-11T16:04:00Z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9d5a07cd-09ea-41b5-8712-f0f487325f3f</vt:lpwstr>
  </property>
  <property fmtid="{D5CDD505-2E9C-101B-9397-08002B2CF9AE}" pid="3" name="x1ye=0">
    <vt:lpwstr>eFsAAB+LCAAAAAAABAAUmrWWpFAURT+IALcQdykcMty90a8fJutFQFOPe8/Zu1YJCE3SsEgIMIJRECnSLAfBPP5dQAkKJ4n5ze9H0KoiDzmd9Mg7RvyppM1KIsWl8iSFUvvJBrFyPeAp++XZsC+q06q2+MxbzfU2xcjV31usFD3ffxEOm1iR1N+VlAu9XwqJCcaNP8VOyNaER/GIeA/L5CKmKMQs+Yr00LnmBzxjXEnEL46Mp35zNRS1iIpyYQM</vt:lpwstr>
  </property>
  <property fmtid="{D5CDD505-2E9C-101B-9397-08002B2CF9AE}" pid="4" name="x1ye=1">
    <vt:lpwstr>YwySKm1nQnDFm6Btk0TS6IxTYZG+I5z5SOEJ4dUBLJ1A9LY0rF0RyNMTei96mM1ZTryKJHn+3AHPrOChoIokaxaH1aSY7kxdvf0AnAz7OeaDnDLtCBVGauzqI/JTfpQ4QwPzaqm+RqJROJwqeX9Jda5X1S6FnoM/al1uIxsLcNJf60vDTcKTtsKB6u79GClKipPAFvsW/kSTAHDrpK0+kjILX3Ik2poZ2fC6T3aMBOxrZQ4wOryv3FnVVFIYt9y</vt:lpwstr>
  </property>
  <property fmtid="{D5CDD505-2E9C-101B-9397-08002B2CF9AE}" pid="5" name="x1ye=10">
    <vt:lpwstr>S2AmQpDcXW3/cKk9xvECqQK1fq0s1lkAhcTg9/0rDotcoxPqAz93Oo1bGBJhXPzdhgPYWNbKQ6EpT2GkIrN0lcDAwVpZtM50UF18wRVByPGvoFRw2/5VAVUmDKU9YOLSPCvS3ZfnSWlMcEHWvYnmMVyQQNCNRJbarDT8QlSXxhvpcTzYXekbYfUgVPyLYjjSac3wwG0MWYSNAn+Ac/fhT+Rt9SdECBOpD74vz6I5EGd0Cvd8C6NgTs1SKb1XM8n</vt:lpwstr>
  </property>
  <property fmtid="{D5CDD505-2E9C-101B-9397-08002B2CF9AE}" pid="6" name="x1ye=11">
    <vt:lpwstr>kScInBWV4Fin3G3QFeDbCKBB9WuuevnJ+RKz/5ovHQp5O/dnJ2x17wLWxk4oKSiW2y0bODNLPqs5BeKaNSef7NonbfSkQwXl7iYNO1uVu4gQ/Yp14vfnQO/7s+h6zGSDe6G1EiAPCO3h8Q1i2Qy3ONUxjRD1t90uLmQnWuDxLpv/H3xgt4bL1VVtpT2DRft61N9okw1FPoyEvi3xqRFLi3gVBvxiuvL66EloJADWhNjGLsp61V2IDsQA50UKgnm</vt:lpwstr>
  </property>
  <property fmtid="{D5CDD505-2E9C-101B-9397-08002B2CF9AE}" pid="7" name="x1ye=12">
    <vt:lpwstr>PVQBO5N0K+FGTcbWgjdnt3ZbES/034T/TWRKWJzddR3Ws4ZEUZXS+xtrR7mQe4AvAbdYvhDjRLlosVxHKpdVpt0KbvrsOK5A3nmyBVNCezDUbuTQpfc1EWmad2Dq4yZbB7M4TmqEacqXA7xCd131NOJkT28oYX9cWOaGNTznkYj0zmW7nh6S7zcWEcs0S7wA0xtixD4yGpeJxuSFO4u53HLFb8MLaO+pYfhBr/Nlkfjo6DisIq3zuHxLRP+FtMP</vt:lpwstr>
  </property>
  <property fmtid="{D5CDD505-2E9C-101B-9397-08002B2CF9AE}" pid="8" name="x1ye=13">
    <vt:lpwstr>2r4F1LnXz8b5RX4m7bEHFoITcEDF6la/2DV+GJQCADSWE2RoDD6yEqCljPFzkvCwKiEVOnw/05h4iIcyoK4qor2TPwUXZXyjeVTon1t/3gG06utYHCBsfUUrcO/MU/16jPDExAbcss+HgwtFBVUqXvYKV7YhBpL0AB/RYlWQF90zsLjEfk/8oRiO00EGR17SZzeBf1AcVrdCaRxSIbcvbkOpWHQbJocJLEOtyJ4Hzv1kIZgBN/nQOIjRX27vWpm</vt:lpwstr>
  </property>
  <property fmtid="{D5CDD505-2E9C-101B-9397-08002B2CF9AE}" pid="9" name="x1ye=14">
    <vt:lpwstr>6T1ehv90Hxj7PUL8GqqWfpEYZf+AGzTdNrUFxNUJ6HPuvza+CQxTbUUKqgPJ0qDKio0rWZrECrVBXD3kiN24LKQf00i3S+7iz+ok2TamAOZgaR9CvGPQ/pSbKQiSXPHlL2BK5AR5HqK7q3jfCFG4c7W3SZeCAG2YuMIzdO2va5axFCYv4PeNfE4x0QS4hXVl1NaaBAZy5VZCv4iQx8Nt/ky0IJX8wgRpzL0Oi4P0rWeSVJYLUQapVZOh7j90gFA</vt:lpwstr>
  </property>
  <property fmtid="{D5CDD505-2E9C-101B-9397-08002B2CF9AE}" pid="10" name="x1ye=15">
    <vt:lpwstr>4GQzOXWVj1hWOOjK0YVl7oJWWx3Pp8woaOeVBCtwNM385C8OBcMrw5hzHYZ8q36vvcxv1KA0ZcHFNOpurzyjKbMJkxKz8nN+42aNvqxVmZv1D6BdVZOeoA7Ixqr39ZE3OsOEQjGNwur/sOrPKj0KRUqrEW7UxaP0NtqJb+McGQTF+AKZ2XegsZpWpLAtVLMCG4nMZ+j/VbkBDFUXiqkLlG51Ng0wa3gyy+PvSuPu5tkGe0ycEzx13uh1owP5cJC</vt:lpwstr>
  </property>
  <property fmtid="{D5CDD505-2E9C-101B-9397-08002B2CF9AE}" pid="11" name="x1ye=16">
    <vt:lpwstr>6Z3u12ID8A/xO2tDSvHBT4EBm9xF8d3sg5qGQhRALb8N6lQXfWptwm2iU4LKF8nOpaZLNtwjIAA5pVjiNq8UpwNrDKl63fKxQ9qAB50F1qTH9PJ7w7QIA6Oe9Qp+W7zAN1c5crCWW0w9d+IoZv4FP5e/DtDqiGwMdOJQmuvPKKIMW0owr3/Uz0VtOfS9hWCnLezxNPvrkkDoyzULzT/SnSJU3Im0zMPMrN/Ck6Y/SgJJ0VaBujEbk40kjVmdeaN</vt:lpwstr>
  </property>
  <property fmtid="{D5CDD505-2E9C-101B-9397-08002B2CF9AE}" pid="12" name="x1ye=17">
    <vt:lpwstr>MYOgscHxmZGfoOP3YgLOaxKXEAijadZU/sxfbjkaepu+GMMcHdI4JZ7jcGk3mQdQue/9rVYsOzmfl3vvPlLt8C1q2gGe9kosgVisizivt9jhZ//nc0qdcNoL0Jfq1PrY0xP0kjjIRrjRmJLa9g67L5/67qi4MM4MXZEBB3uAlYV5hEptc+Zwlb38cZZVsVsEgND/kEfiAKFwdCBIuQPoDI3OPy/7EPBQl6PFdUpX4KHTqzpOgJdF9imLXxHz/0R</vt:lpwstr>
  </property>
  <property fmtid="{D5CDD505-2E9C-101B-9397-08002B2CF9AE}" pid="13" name="x1ye=18">
    <vt:lpwstr>BSL1kodvnhWvAJ5i3ikbugmhICxQsjwFcr1syRiVKwfvplnwnsU3V3pz+rQj5ORqwPkNNl1ZJATuogUbEUUT0XU0WPVh0RR30PzhcoiQtkZmqXWkby5Ok0HIVNhXRNsTvuz0L7L/mCcc6vUfhq99FxQtDhrLOxtZxUvnl1kRcqzcdxaGlnrY8crAX7FPljUdjQ0uGEr0HCnGzzKI2YqJ9p4I4uyKSfNabwEe89AshvOjrEMS9WuzwTl1TIIeKAX</vt:lpwstr>
  </property>
  <property fmtid="{D5CDD505-2E9C-101B-9397-08002B2CF9AE}" pid="14" name="x1ye=19">
    <vt:lpwstr>zKsz+P37+KgFxpqPFtCowZr1HfoYihuWhwaDmoGxpYnngGRVMA/P1e2DA+P8+7s9Uz4c0rRgJhQOxqkPdIoS3PKG8di+2/KLMibGlNVzgcUvGc004IpiiHcuWh6aY4TZFAfLnp7crLk7vVcLCW0Qb6/OhR2aPF6dfxejY2IcbuB2byKkbrjiJ1ImhttxBPL9F8/cer3n9ECOCIp4XvCVIelkmhJP8Gjd7JQsfvn0/NwvaAfmijfbMx9f4dsdQZ2</vt:lpwstr>
  </property>
  <property fmtid="{D5CDD505-2E9C-101B-9397-08002B2CF9AE}" pid="15" name="x1ye=2">
    <vt:lpwstr>7P71HBkrs3nR6y1gNs2PfkvI3riDPhqziw6/B07eQiOjSXi4cxXIzNXg6ndOCirjhnNJ5lpWEVGaSghbqi1Ir/5GLHrUYi5yun+EIjEVgEuY1iErOkq3WpuUeI+gxaTWv96wTf3IY/FoziinPzHDlk34+LdsQRrNmTxQCNaG3OG64oKRydimZtq8WQBInoN1izm94FNG8w8WVOIcgwqc5Sj5VW/7Q1ZOmyiBbINLmrMP3jTItS1J8opowsvIMFV</vt:lpwstr>
  </property>
  <property fmtid="{D5CDD505-2E9C-101B-9397-08002B2CF9AE}" pid="16" name="x1ye=20">
    <vt:lpwstr>RAMLWT9T5Tj1ZVZmue5txrsvLSNjC8rS7PoAF9QDIm+fNRGc+5Hw57dMaXkwLj/xKXkK8uv/+B9xi+YWigREOAwo6pYU/DydQXHncGr0BKmENzO/MfR7sVwiu7MXy3m0fRvaF26FPI5o2xyepa9SGxqUjPLx3L2sXqR23HNBI43S3UlFWaMoyt5ynz6rWD0HeGH9of2EmfS9wwgz2p9zLbVdTT1peH856RJRuq0jU0+3FpFK48MlHTSTJvPcJBQ</vt:lpwstr>
  </property>
  <property fmtid="{D5CDD505-2E9C-101B-9397-08002B2CF9AE}" pid="17" name="x1ye=21">
    <vt:lpwstr>AdXb/Te2S2eS8/VtN/FiB3u6llyMadE9tiBOJBXFvmcLIy9OOSfnXGMXYHHgS/LlcyfvJPZsekGJ8HHsg3h7B39L86TOjGkr7fjNbhF7+d2EiR+A7R8Iu0PnFV9I8pt6QP9x6MwU2R9/nXrduGb+y5S5Zfb6OAM0vvG637ovfZd3sBfogGTiyxU6TwND6eGJLspJsBmVK0D85Sc09nXKX7ddFlW1bcZ3IG14eWQ6mFV4Esv6MteM9d0kh+Q8XvW</vt:lpwstr>
  </property>
  <property fmtid="{D5CDD505-2E9C-101B-9397-08002B2CF9AE}" pid="18" name="x1ye=22">
    <vt:lpwstr>26DuaugUnOW2aiqF9ELcR2Y2lUb6ZTzKOvklXBCItdQWbAffuHKOAHjYwcn9QfxreR0xw/38B6/dfNkvK1S7CfhZlKubt+DHS6dD4gnlFOC2Hl5+IcE503HRPSWPreYB/GlCxEje5GGHfZJf1RXpPUxCSIkXbLHS9Tspqp6cYMaNmdAfGhLuiVc5lxo95rzFspYz+4WtWYZANaugb445O07KsTDOJA/m/4JPm4Rv3GaFxrlN5WhQuDa5W2s5vgO</vt:lpwstr>
  </property>
  <property fmtid="{D5CDD505-2E9C-101B-9397-08002B2CF9AE}" pid="19" name="x1ye=23">
    <vt:lpwstr>rBrOuItU+3ZDM4wMsTa2+KXwOe1ml7xeYHz1jo4hAmQ2n8j6gVjTgMXoPI+XO+V6nrXLSnWWIhdC6KQ8gNBy/YkwBPEX3ME26S+8bijQP+3pFamd6BjMJhd/61PTxFMtn4z+rDxKB6jbU2I6JEltOFaQtnd0lYXVBHk2GQ8ASCeaqdQwLJPudz5avQ/hMnIMjKFGjDClLSAyQGIqR0sFI8v1dR8v8cuiN6/HKyD3r90EC/7yCIX55oAAQiNjQVR</vt:lpwstr>
  </property>
  <property fmtid="{D5CDD505-2E9C-101B-9397-08002B2CF9AE}" pid="20" name="x1ye=24">
    <vt:lpwstr>c83z8bfRG6Tsa5Q4etGdvA2K19AaUZIHV4+VobnFrKnrxe7V1qSsiJcpkeRLsJo6k6wwpmW4a9CnYESSfQ8ACxIfpF1eUO6oLAuek40/xIbuzCRmH0rFf4CVOlKVjcz/ClDE5Y9fSG4A4tbj45fDppkpXQDyWoJ6vdoBDEn/Y8IdmMBX+f2xsLnewwA3t4fhF4lgcZI/wdsuTa9APV7ObUa0P0jYUO+Ar9pCArJN9XcXxDaA4K8Yaz9RSEf2Oks</vt:lpwstr>
  </property>
  <property fmtid="{D5CDD505-2E9C-101B-9397-08002B2CF9AE}" pid="21" name="x1ye=25">
    <vt:lpwstr>9HziA+QGP/Vkz+5m3fti7Y4+mjNIQoRzbsi1JkNR300D0+NCswkKgX4VtUr/AGdNuNPutXhQj0gHPpqmOIk3Sk+x8inykWFRF1IxhiUWrf1tCNRIF9MSsT6bA9A7lv7ThWXu6nTI4z6Nwh87ajjHYxjZ+/70a6dEPBGWH4faOJwtQ6ZSs6/gSCX6opYhxRkMO+icU6Fx7iL88iBxhZlCzWkZ2yKXGc8Lpez+irkzNE3sX7VPAJVbOB+H1NPXwjO</vt:lpwstr>
  </property>
  <property fmtid="{D5CDD505-2E9C-101B-9397-08002B2CF9AE}" pid="22" name="x1ye=26">
    <vt:lpwstr>NIcEKHyn09B+z8JJ+I0KmEAYdJtvxvm0BQWQQ79cNeHLXP0fuyj6lrI38VxzBw59zb9ffCUTmzas5fGu5jaUA8MSBz1RFMQaidr2wSm8Jkqp+t6nDiq8bB9J8Cy8bWZaw32JeLcFk7Kn0FOYowFYjHff7KTXXLu/1bPpDfAD8KB9+ANel59pYuVxjWGnLu2vR+DkBSMdRgzV83E6bQBwjd6gcfzcKYwxhfugnvw0QlDdFHK7LLkJy3h0jxXtOeZ</vt:lpwstr>
  </property>
  <property fmtid="{D5CDD505-2E9C-101B-9397-08002B2CF9AE}" pid="23" name="x1ye=27">
    <vt:lpwstr>jSuUeN1XrCWe7s4BNk/7LEF+aca3LnovAcQXwNcxaXoP175C51ZkvM3KSXNAr8YeU/gmT6xUABkJgIef9CzELO9I/7s/27KoeiLlYw4deL6vr2gLIO8CSVeTF/qqYgJ5UWawj2LgyI2YPyagb8vT0S9D16DygJkiw7kLyxKs1qzfnXXZ1u21ZtT3CRM6NMEoc0DxULAYKhYWm08bqwgmgcM/8/2C54nSMbni30bjsLshJFJSr0pTcXJCOjpCxKJ</vt:lpwstr>
  </property>
  <property fmtid="{D5CDD505-2E9C-101B-9397-08002B2CF9AE}" pid="24" name="x1ye=28">
    <vt:lpwstr>ZbOFJCcSow5FOWNBwASbxBLZZLHCbTmCCyiLwvj5hbjQawSaUpFZMXfpVadgbTxzz7TreF+3J1LSTzlqOX/CQLsPXtjCj5m7i16dywOVv438zqyrsx9q19jt7Maqri5vpVzqmHV7Ur9hj79jfsZeh5NkdkiGONe/6IOSXuvcTXd/C3GRY070wyn8iSnDUwf6qzswyDpLZvUg+s3oJVy6i3WrMsM/hL8SaYL6Xw+aUK9eRfigyed4GZwL+ZGdOsi</vt:lpwstr>
  </property>
  <property fmtid="{D5CDD505-2E9C-101B-9397-08002B2CF9AE}" pid="25" name="x1ye=29">
    <vt:lpwstr>kU08VBP1+N/hOVFanEjgbGWdbgrO8l8aEBx8wqaN7dguBXSaKguCMEE+SDUIjrSChox9/xkGJfehFpRvw+ii+vPzL5kMOohlocmp5DhXZIRNcv4d+vxBenfSHyF2LtSPLMYmn3bA9wWOUNAWu+BihdBrdRPuiRWLf3KGEwyNIQDJydLyl6Fw83hmucO4uQBdf/oUnIt+pc8AMdIRT1Tqrnd++g1wK0NNKa9A/qZjRbrOmUwnXrYyShfQBXLS0GC</vt:lpwstr>
  </property>
  <property fmtid="{D5CDD505-2E9C-101B-9397-08002B2CF9AE}" pid="26" name="x1ye=3">
    <vt:lpwstr>nj7tPQv2lV92ax8uv/wTIgK7krcRiNBZTOn/hfnEjijdQ9dFI23A1vaSFhZ95CfokKgTG7aLIl4hz4+SJL3Lp+NDcA3bii5pxw1/fO8k260CE/Uzwxl7kpy43yt77HjdGUCHTKNskxsdVzdfHaCyHbgQ+T/fmnWFOo6TiOx6pFCQcpxuDYwmNPeHz/+VwuFkTuqw6B0qZCb9mREP0cRc8xrdA4UBnYJ5tGyK2LZL7vD4NJXvciYXkttMIkOZ4r/</vt:lpwstr>
  </property>
  <property fmtid="{D5CDD505-2E9C-101B-9397-08002B2CF9AE}" pid="27" name="x1ye=30">
    <vt:lpwstr>uPIQXBII3/Tjtat6J+TvrrzEL6pfXwYwPYOr3UnhTTib0yMJHLocjlrrLm624x77tNpq71vUpbxRUNFOt25LlFHlQ+zm2V3SLJcLCI/CpiDdrnSxBFARiKo0DJ0619TQzOmfizNBQemtRd/5nhH5MfUSblEfZGRO6asWU7FhiD3A4ZuYZQvnKkg3DI5DZC3D59f88lBZ5XeKaSIHB1SOFeqUT0Eg841FaWLR2BI9pKe8zuBRB8LWHoppMlMxGMG</vt:lpwstr>
  </property>
  <property fmtid="{D5CDD505-2E9C-101B-9397-08002B2CF9AE}" pid="28" name="x1ye=31">
    <vt:lpwstr>Nibok8vvOAxIsk1ov3N5q/oY7FBMQlN7ZvDCkV9FB043Z/U8HUVn4QeiUtM/tU+AGXUCcE4zZuvrQPOz7epyblJ6M+YHXhyBYxj5YBK4XJpTRzV//jx2dV+AC3T/REJeKwI6/RbPuLbXQ4ELNTjTBciM0wq4bs+lMtDmC6HgVv7vTJxMDXVFxTwHrZEOq7ArdMx4wN+pAUTJ//OgaWrccR/jiGZE1wmntr2dGx2OKuK5AqA5sN08c/SO17lmnBG</vt:lpwstr>
  </property>
  <property fmtid="{D5CDD505-2E9C-101B-9397-08002B2CF9AE}" pid="29" name="x1ye=32">
    <vt:lpwstr>iGpTq7qyAzeNPETCszUM/FyXmfx05PtvT6h3aVAqfRfmf4n/IZOzt+JEtN0Ai5sOpZjJR0du9SiHkAzHfKdMXfh4UIsL0v2haCYwfvk/DtN3ZPxftxPemFaG/ZYeU5N88QXcnz5dw0WFxSNeP3vsQdwPr4zHCGO+ColfQFnmvo2IuCoqQWmXMeAxapSBZwGzZarRonT1qPNqvzKyG9+8CfNIlfqeoVEpHcjSg8CcfKhMxKoy7mkC7nPgOmFdn+O</vt:lpwstr>
  </property>
  <property fmtid="{D5CDD505-2E9C-101B-9397-08002B2CF9AE}" pid="30" name="x1ye=33">
    <vt:lpwstr>PU3uJn8sEtkUYo4MFFQGKkWFhEMXAm6/JcC8C+iTaG6JzCnRSDbnEyX5uW+NzCGa08wyMqTmLCK9FShUg69bsT+rToMoSCvDcGAGO2Iu0XWGBe/m7a79FtnMC9NGuTIaKGQmXQIQwG2XSvuBePYW/FzKWxN60FDxNDJl1WZ5s0fDPFBEBF2QPZr302OoGB0J295/u49ckeZcKPPFCteaa6ZlC/uwR88zeRQBjFjx/ZawwjXA8oahs/0vikYY/ep</vt:lpwstr>
  </property>
  <property fmtid="{D5CDD505-2E9C-101B-9397-08002B2CF9AE}" pid="31" name="x1ye=34">
    <vt:lpwstr>IRYxcW+j7GpkpTYPTSsd30wkpPKaNrqmy9HBRhmgE8GeqLXdlDSkRUP5Zcq5DHBNmHaTWI3DMmkjOgpuT+1Lm9lum3r10R9gkdnccO5m6m3T9H/9uMG15jCOsXGSlBUdppRZxKXxDxP5Tr1d2lFaBm2AtcHDnyan59IdQmarfrb3Voji30PyjJICmls9gA3swwCWbrPbaAXJqGQImwh+17aj5kwWfNKlgIpxHX/87Qe/PQ6edP2a/zHbXg3gMa5</vt:lpwstr>
  </property>
  <property fmtid="{D5CDD505-2E9C-101B-9397-08002B2CF9AE}" pid="32" name="x1ye=35">
    <vt:lpwstr>E2N3M5AvMlt5sqGrvbMSlWZZJBV4XZjH7cEGGMR0IIw3XeOoW+EC1U6yntC+Y0n8L0Dr7wrA63b4vGb26HaVdAdQ8u9tKYQjMgMUcs+BWqogjbgp/CkZRFLj5StGzTwJE63K9dT3FZHAwhle8zzaHY8fO8bwtcC/UVk5Er+zJKzNInaHvVPPovFPfcnHY2crYhnjxRqWJ9FMrzuVbs8ZAoPYsNnt2Z6LIvjR6UzRz4e7vXAF2QlNEHjZ6w+xamA</vt:lpwstr>
  </property>
  <property fmtid="{D5CDD505-2E9C-101B-9397-08002B2CF9AE}" pid="33" name="x1ye=36">
    <vt:lpwstr>19cmk5ieCvKLkvBXywz88Wg3PVuG7584sNDJ0uh7ekuVYL0GznBT6S5lCxWsDtUxd96vHU7hnMhbMDheVJMIgpe2slrENyMmoyDpyia1lZZ2LJMIZQJp7IAHCQW9GpbNtKdshNO0rwmA9wwI3gPLZKYs009d/h4/MWT6JtZgbPkY0CXi0YcAK6dLnk/JnYfUGM0rwlsrxwoqdBiPtjo3vUndMig0VvTRkACBYw1/BmAGwxRfPe8wsvFcMW1ESA+</vt:lpwstr>
  </property>
  <property fmtid="{D5CDD505-2E9C-101B-9397-08002B2CF9AE}" pid="34" name="x1ye=37">
    <vt:lpwstr>EVGyyR9eS9d9unqc3SATQH53DhMdjt0Mhcu/KFQvoBFdeNAPJ4g6ADtyizOFuCB4MHaZ03oyp/B1hk6OC0ojaRIRwBdM0dpWxprykHsGhJBEUvD78CpjugCAbislGRPV6E2LltMaj8pdCil852m4FlqstG1ZtYlSMKvo3bDus4EBfY/JS/8bOoeQyArb+z1W3dWZDD4xAIYTxH0T26zuI5x8RomXTEDMcmgLyvJhh0wsjs0Znk+2ihPuK72c/w9</vt:lpwstr>
  </property>
  <property fmtid="{D5CDD505-2E9C-101B-9397-08002B2CF9AE}" pid="35" name="x1ye=38">
    <vt:lpwstr>L7S7u0tW3EF+Vmr7fhGuTGJ9Q/yvkVZVUsz38ZoiX5+pZmt5G+ObfeTf9uD+Bzn7qT2cqCXwSQtJ4bWJMNL3rNSYyO/K/Wfok2Dgf5FtZBhVCgsj8/SblMOKrqg/DjpX/ZByWd+w3JmHSyJjxxlRtS+m7fgIk1Y4h/T9UNLVhwCSX5RnSIM/nFhh2m1ZSzlJfoezbIEMqgVrexWNCY1dabb9cl/BAcDeKYT2FWlGrTM7rZ1OdFujDKsCYzSdd5Q</vt:lpwstr>
  </property>
  <property fmtid="{D5CDD505-2E9C-101B-9397-08002B2CF9AE}" pid="36" name="x1ye=39">
    <vt:lpwstr>Ew+/HV/OYPB7MD43xFcrPGbFRDzfo8XDfjbSMeZfiNoBeSt78d1eOChsQ/q/XSGcCFHY17gCaS+UboFowz0b0VlSzB47lRgPdmtnVYDMOH+3ISpK9WvS+ChZvXmv33Ebk5a1RcTDzL14jCjdAbrBSdtmxyy7tBvjUqutggNhrOYJ2bCQuMcArLv9uXbN2MGAvanNMfsRyaikpE1HXd2QH+42d5t8zcZ0lConvgrGfaP5AWyFkG64GtlQLI/ifjZ</vt:lpwstr>
  </property>
  <property fmtid="{D5CDD505-2E9C-101B-9397-08002B2CF9AE}" pid="37" name="x1ye=4">
    <vt:lpwstr>wLVm8dDWvZF0KwAYnemqkTBF72QGM6xTiSUouO5KBa2JG5CCI9jYfT7JbbCSVanRO7ViY8ddxKRmRR3ab19rff7wH5YzD0LAVcNi35/MXSobd1hc7M6vVbR5jotC8UifV/9KdV83pwWUnj/tPmkAbxYBYawHuCPODX6C273fJNe70S/gfWF9LtNbWpNB4Fm7PaR7sXdjPLVA4iweARa7EzqTpgPYqQIwKvTVmiGG5g5aDGt1smRrP4M3l0DOFEq</vt:lpwstr>
  </property>
  <property fmtid="{D5CDD505-2E9C-101B-9397-08002B2CF9AE}" pid="38" name="x1ye=40">
    <vt:lpwstr>7ApX8zSnaegIDOhTmuG161+V4URx2NRDLU7TAEJrV7vfiRJLM8PJ9WX766dEJhAmkQaTfE145zicZ/NL3Su3wyW6eSHqrP7o8MMU55n67HSlgfqQBUMLp4V8oTG8onLD+x7CWau9t3ZCYExSuD7L8PkDBadso3F1Aat/aLI6sqXCs3ROf1ccipt63NU+QHwm+aKCBSW0fSMtPB33Hvby6SU2vwQQZ3IOC9zTd38PWGzsmP/t9+JjYZ+ZUUilag/</vt:lpwstr>
  </property>
  <property fmtid="{D5CDD505-2E9C-101B-9397-08002B2CF9AE}" pid="39" name="x1ye=41">
    <vt:lpwstr>p+xXfWA7URvBxhJdgpl+3yTXneoyCLk/UAzieCCLseAvcGdJ8+GKrxXVabtDjNQqC+OGkp+iuNJLmiCpZSA47xk7Kz+IzyHGt2+ciJkhfoK/gMIW0sK7jgpXp43KegcmL0k0GNMTS9m9jDelH0+7OZ4bdbMXAwlCa6tZCPDyfNa+5Tx3hrEowLVpy8jFyN6z4HSllU5xnIGm5ZGBZ43nf7MX1y+gxmTe5Szf5dTSy3Ia2PCDP5iGE1qbWiV3qpq</vt:lpwstr>
  </property>
  <property fmtid="{D5CDD505-2E9C-101B-9397-08002B2CF9AE}" pid="40" name="x1ye=42">
    <vt:lpwstr>vnhBnnNg8VFzdPAIG5FABQaT/9wkFu3eWfwXvf8X98XcYNSepdWql3RsyOOi/tBOFFZAr6YI/kH969nRhDyldKgOoDeiJYbA3/7M10QrbgXcks3aMu7z+yvaleY6uEblP91zqf15MDWwA4M8wsmfZ+JpBrTZef7X8DBfBg3SV/nL13dFp8u+zgIly2pxkxqM4y4eYVv2zIoz6Jn9AuYTQWpjq6cr43HrvHQP9o+9p55Tn10262HvRAcWB9Q+LQo</vt:lpwstr>
  </property>
  <property fmtid="{D5CDD505-2E9C-101B-9397-08002B2CF9AE}" pid="41" name="x1ye=43">
    <vt:lpwstr>FBu5pII3of2pwciOuTdyEpBG+HQkTR5hVi+APtvFPM60MAfIVGaUCnC7Uy3V5WoSeu66Z1/asS6RKfM5yg0BzhtW+RgKCZaeg4Ynz2WktgdPSbQoSnnElgBs9VND+W+ByJRtoUDhnlRvH3Qxt+M4l4aWPacSF1s031JPO+3kaEGbhaaZvLuhbFIaVvN1nfwQOchOJPa8GX3CHRrFeYQ2nWf6Lwk0XpRNG5hAA9Mz4LCEJCLePpgsbz7p6QEDZeY</vt:lpwstr>
  </property>
  <property fmtid="{D5CDD505-2E9C-101B-9397-08002B2CF9AE}" pid="42" name="x1ye=44">
    <vt:lpwstr>BGDuXgBnIrjfQw8OvBSgKLTnA9WqWbgVX+rg4WX6ZKmOrCIuU3pJ4QlJbwhUpQA8E5uqtfTIpFvWbHQG4BJpfBSBL+j8c3GJzQaiEOkH9WxFAH3LedrUboiCqJni12oI25x/WLwD+1aDcXOw5RXkMU5+mzHgeWHFEaKD1nZhXG4xH64zeisgslRMYL/2WLhKKgTvQ0vXf4XJNH/6MRa3RGy1CM0kLg79PVc+fVhDkPaexCHgItiVlwv054ynbnh</vt:lpwstr>
  </property>
  <property fmtid="{D5CDD505-2E9C-101B-9397-08002B2CF9AE}" pid="43" name="x1ye=45">
    <vt:lpwstr>IvUtNRnaAw0Raz7KFSvBR6SNLTzT7LgWCuSsiUw67YP/IaRsFkOXz+W8akCEN9ufcYIh7Xw/+nk0yjWZrNG/i2okdU4oKvtF6HWlDElRaS733GigKCZ/zi8JlvcUVpCRV1rcYQnNZ1OgYWYBXvo/9xj8ixBQ511xaB+Y8VFRBS6yf96Pm4AVCWOM1nG7xRuPnXRJe+28NPJyWlO8tRt9gHA9vz2cvkTTxVwShv5+usZDeKgBSZhxor9JcVHSvnE</vt:lpwstr>
  </property>
  <property fmtid="{D5CDD505-2E9C-101B-9397-08002B2CF9AE}" pid="44" name="x1ye=46">
    <vt:lpwstr>ZzQ9blWTE6cM9r2h3YILnTvCTGplnWVdnnyOejlQfK/tns3JLyqkbxrZnsbNgzlAaDchygx3e369gxxNY93U2HFz/9AAkf6YybnDwTtIqM+g3dAhGAeftWK1bs34LcOfU6GN1ln7m5pS0tuyxJnNkcF5Quc7VNOddARZPZGMPk0PuzhNuD3zGIzfk5liPFy/PXkFOZkVGujVC3//JhuyLmt4zTwDOh4RaNerB1479OhD1s/5F9Lt0+mVMg3zSLL</vt:lpwstr>
  </property>
  <property fmtid="{D5CDD505-2E9C-101B-9397-08002B2CF9AE}" pid="45" name="x1ye=47">
    <vt:lpwstr>/LJbfG3iNRbkHETe3HP1Y4IBn6UTpjgHhusJYMGcAItDrfZFzUiSEqFFG48ATROeRB0MjpOsZHL+Gy6shBh5WO/jo+w4SNlTBQFOzRaQD39asTJ96PLUM6MJthwbVOsieP+NDBcfDJopq7uVf7y+2ItGm63mPkXlHn0Rlb6jj4AbZG8Sa+vKzCYqe6hcdl3mSSbHH9eidnV5b5s/rvpHc5Hs1tJrCeq/OzasChr8TxMuhR/Anvt5BSmoA1QOWOM</vt:lpwstr>
  </property>
  <property fmtid="{D5CDD505-2E9C-101B-9397-08002B2CF9AE}" pid="46" name="x1ye=48">
    <vt:lpwstr>bDQU9a6bPjQnQcJhZcc+67zf1K9G8AMhWFNZFPlCJcr1rpnQaY2ysQBTICqk6sLasR+w01ve/YmL49LmK4k+Yntag150x7vrZfvXJq0szrW0kyf66+xD10bB6XdauR25z3iWJfch5lOn+rwQgQp4tEy7aoZR7fQ6ABg+snbDaT2Y7qLihiqgMJlj/S6UADE0o6pY+XnnU1lonp35leQlVpUR8cexaDocnokn1gBJhGsEtghBgeI7pl4YIFvofVf</vt:lpwstr>
  </property>
  <property fmtid="{D5CDD505-2E9C-101B-9397-08002B2CF9AE}" pid="47" name="x1ye=49">
    <vt:lpwstr>T+9GH4o6UDubELas+xqC+LjlZETjwV35euLMYTFDoIeg5xYiUY6kbf+7OrH9dGMezj1duOuPYX1J3wZJAuOsvN11ryJpPiwl9xTIr+1oXqfanRNPsa7DBJL7mIqEQ+VDHxi7qj6ijse3A8uL0YWJAgGj2KuSvC2LLd6KmXKRDFNzdFEAyUngNCwYCOOzpI1iRZH/4y5G7BKcT6gfi/Jv7IMy038Ka9lb9ikCiAwpbDwHFIw++rzyLkOjSTjBeqO</vt:lpwstr>
  </property>
  <property fmtid="{D5CDD505-2E9C-101B-9397-08002B2CF9AE}" pid="48" name="x1ye=5">
    <vt:lpwstr>zmKqbarZ3Hcj3x9ZbzKW1LJ6PEK57I5BLpJedSQqSvVlyftz3M1EM7CR8MLYCvp8yUpLUs55hInhqT7Yd58cMpwHLOVN5MBvmHP5m3Nx11GycTUY5KXk46ol7tutmL33ihVXpmWKtixNquH2Ny8mK+VCy10uYOYEaBOWwq4dVCrEyrDivsbwXUK6BsM2T5fLIa08YY2Rzbleo28n+VX9NftPE01CruxuP/KYm8Jb+Q8jjeNJWNh5wdijhH9cKqA</vt:lpwstr>
  </property>
  <property fmtid="{D5CDD505-2E9C-101B-9397-08002B2CF9AE}" pid="49" name="x1ye=50">
    <vt:lpwstr>Osp9w/bpPKJawm1fhwhs1LvlY3Y1T//FGKVQut4Rmg9/Y82NsxFVdRXIQOTPo3UwPVuZoXLnGwVEzxCtsGQeZjqxvECUW0Wu+R8Yb7hrktQKI9YRCu2qN3xLPNx3zQifLYdM4TQ9RLD+xMiTFlh3g+aVuZOx2WKwG420NrtObfZDUBLiJM0W5rTQorfd+WXo8iFlqiUr6tcA5/Vp4/ok1EjhLWKBVxbaufHbwZMPrX2Lkp2SmhoZp1ifE7dgTzU</vt:lpwstr>
  </property>
  <property fmtid="{D5CDD505-2E9C-101B-9397-08002B2CF9AE}" pid="50" name="x1ye=51">
    <vt:lpwstr>wpYfKSIHi3sJ8Gv9s1L6EJvNUzME4ySCemy4AZuRKn1Ke4DG4Gp8B7eKtWoiDrXT0MAGybEqSL5n9izhZZXyJf+E+vIYXBN1OHoFKn+XOqzY21DfI7Q3RqzpBFl0QI1CLggSPnPPM0f1q9C2IGJbfJfDyrc+bJuFdDEz5x1zAln6ociokKHFAXnP7P5W0SCBOrh+QlfKl3iIWKP/MrgG/04j7GMApdud4j2A0qMOWLYkpWyxNGAdtpxrB6D0ABy</vt:lpwstr>
  </property>
  <property fmtid="{D5CDD505-2E9C-101B-9397-08002B2CF9AE}" pid="51" name="x1ye=52">
    <vt:lpwstr>Sw8+/sa8m6spu+rezemUspt7no+hG5Epv/SZBZS36R4IjGDUpQGXdQopXrDSvy7uJkle670ahgFMtpUZjHPWee6iOXDjVTGP9xMWi7L/X1aO/vwqWimxud9AwJG9KK6XmOQDdcjbEXZzN/4zFsobcmK2OWR0Ch9UYytTo87sqp/h4oeoo8+VHz2TZwbDYXSJomwzQed5uyn7vSY4qxrs8KbgjwvoryvjAbxe3oIBdgFYTVUmuop9087tFIrgnAM</vt:lpwstr>
  </property>
  <property fmtid="{D5CDD505-2E9C-101B-9397-08002B2CF9AE}" pid="52" name="x1ye=53">
    <vt:lpwstr>Qgdgdc336MXtld0ma4GbF4H2bnOAxsW9ikgv581m19f/XK41+DnsX6pls0iRrgYSuQD3zLEHSFJqQ06xV0cYz0aXhP9kfXRJHVOU/jMA0YG4IuZLk2g30M3cgzq1WwSJq+od82LElf+UOlo98blqusBf6kF6/Uo0RdMvfp79OK/68cM8t9nn68jRh5cEVSswdmbtL/bwmNFXntCdRpRTkWIb2Uf372dKZayAUCTxSdhCXJES6UoyV7DXcaG96vO</vt:lpwstr>
  </property>
  <property fmtid="{D5CDD505-2E9C-101B-9397-08002B2CF9AE}" pid="53" name="x1ye=54">
    <vt:lpwstr>NZOpqS+lxdS3CsQI2yNrBpTwWJ85Q9nErA6H92GrgkbXYCoiJKohjeYVqy40FBtc6qy5zba/1RJKEJ2sXsl9Kuvhpm8a5+Yq9uKqok57RjKqrzasDeQ669g9I6oNKNkh+DziKXQnZFPvKr5kqJVQ/9+ZOd4D7vjprcf1j4Id3AKXW/ITVLYEcj2LISIHC0w3DM9Eqdl0XCGB4Mk6gVM3d4xYvNlXmRiGASa2yE0lmgLqnmeL+ofB0uEGX0em2Hj</vt:lpwstr>
  </property>
  <property fmtid="{D5CDD505-2E9C-101B-9397-08002B2CF9AE}" pid="54" name="x1ye=55">
    <vt:lpwstr>f+4SNBSgFMZnurPsscAGpx3hVJapBhWVZdNedgUdlw2Ct5ZMlosOr8Nxf2haOLWtTaCoozXXOor5APSOapBY/kGs+eBPIYOjT28CNKIf0qxNrIa/QljIJExm1u+EuEboM9NcrC9/Xf/ej3uSvvXdyVt27wYwg/fJMHBNTNwgld3P2PY8B+TwJM4lDnK2d37g62qtqUD+nZAuPSqfH/y5IMa+yxUyG8cIpCuuRgzpJdXE6hMc/ELseXfEA8NvzHd</vt:lpwstr>
  </property>
  <property fmtid="{D5CDD505-2E9C-101B-9397-08002B2CF9AE}" pid="55" name="x1ye=56">
    <vt:lpwstr>wHRtEtciza3VDDsjyWYD37m+kdwQaRh/KfMhZ686QSUMNfFEiEA7SPPUgEf8ifwS3bGs/f8GWJ00yTbNGqREOt9Ire9S8zgVpGq2V2o2yEHM6Q+k8NAHnWB3DR7tSUQMp2WSpJ0CHOCYPzoqu6SM+tMZIKOPByy0w7I6R/zrO+gbrGjzk0ZaYZf/IVlGhW7i1S6ctBKJKIbPnzS7y+FyOWA6jjRilDFCke2uEFlxkrimm79W9XELGZf33Om/9bw</vt:lpwstr>
  </property>
  <property fmtid="{D5CDD505-2E9C-101B-9397-08002B2CF9AE}" pid="56" name="x1ye=57">
    <vt:lpwstr>NyhyMUnNl9W/aP1E9q+mcjTows6L+xHCmZao9oPFa8lFOBykZB7bLKO7nAFn0eUNVsYu3N6C0fcHWXjVZml3tvty1TBGnzG8t3fsA5eaH8+GlohcVFLl30D9r/lECAFhsm5GZ+65U9oxFdWjbltpyTFC0DP3ojVERoNvlW1ep9DZsMGLksZ2BwIhCM1VFHD1aFCrVt0NHUqF0Kpv909DsDpNOTBvKJ84pGN/H1VkqxQ1hGB5aWfxOSWdG2MBgAH</vt:lpwstr>
  </property>
  <property fmtid="{D5CDD505-2E9C-101B-9397-08002B2CF9AE}" pid="57" name="x1ye=58">
    <vt:lpwstr>3JC9wP1fur0LMkI4y+7l9mvz+JNPKfesm9ZaK2e6AtVeSlJg3AbTBvYcdPbLWeXZ2icRZLKOl4rKB90UYadEo0UKjNS9DV5tm1dFrwDGUhAQx/L2wLK8wNB3GBN1bSKNrpQJXMiRWwx19mcOV5qNnOKMBVI/5O1nA2yDaKDG5L3vHTElLS60aYMYM4L1F+jaDBI5P8ZLhnKKTqkAX+R6ZGv85rHdoFL6/tylmkmyqCxXVIfSxF1IpmIeZMddWvV</vt:lpwstr>
  </property>
  <property fmtid="{D5CDD505-2E9C-101B-9397-08002B2CF9AE}" pid="58" name="x1ye=59">
    <vt:lpwstr>wLi6xHAuWO9TDLVFOu7YmKc0HPCXjjhizYNamB+3jLbQiSGcvWWC55rLuchqkXb+UE5N099Y6s7jS7v7uxlDA6/uXmEdD25yWhoLzlWnxwWsR4hJFg0OigPmrfpYbPF1s2O1DrQohm+4jInWhj4svrjcK0CTN2Odxe08ua+5Ymp/vJLaP9uLGMQOQ2qu5dXXAlO1ED+cMnXkXX/wO67+wpk8gIyFF0oJr7NfZ+fzzwW6JyZf7F6La1WWm/WtG/J</vt:lpwstr>
  </property>
  <property fmtid="{D5CDD505-2E9C-101B-9397-08002B2CF9AE}" pid="59" name="x1ye=6">
    <vt:lpwstr>cDhAfZ1yDHOuwTaoN5MuHCV48Hwc0YyCpJsvsnvR4wRqdSBH9KIDo7YFg2aT3QllnLAj7q65Pfm9+B2PvLkdpnZeJ1PJMXT5OHm6v9M3J5WLd0SFIMbU/Tpgpv9ScJEPGoMvfSXeKOIattBqgVdoW/wy2jCyyJnIfviUJbtgkafNbIjhxEJH0j7a/ybmfnUg1oCD9P52dk7iD0XaxdMeJhnEN23iIQLl0a1/HGxHFFghPR32a4SgN8Dm3MHaIXs</vt:lpwstr>
  </property>
  <property fmtid="{D5CDD505-2E9C-101B-9397-08002B2CF9AE}" pid="60" name="x1ye=60">
    <vt:lpwstr>kbA3QQVcKNSvW69zae9PWN8m66nkksSJrqOmjns4pPYvkFGTndiKbMa/SS8IgMn2hUNsa8pDpl+H9hG1QghX+8hofU8WNXNrnWakiPKEkHtd5CQU17NSgci8MHtwDmaGEMCfjgISoq7nKpcYo33rFzjx+Nynk16SX00xFInWf/gKIil8jPT3yt6BIY+pIM6AmccYJ6mYuIq/mpIhJP/CfioCIt03SWv0Hudt17i0pDf7TcNUrfqNeh5Dl9S+tz9</vt:lpwstr>
  </property>
  <property fmtid="{D5CDD505-2E9C-101B-9397-08002B2CF9AE}" pid="61" name="x1ye=61">
    <vt:lpwstr>vc81HtmFL2Q98iuI5qb9CeE7zKYZ5ZA96Ml8oOK7U4ND5iIor0ZbZkhmxrmLOASOotWkgw02jWMrwczxYJF4ZzhWcOExGOiinwCdhXMQB1ZOhYsp2+7tC+XLgoXY4uxcnFckLBMmSja6ZCmyWDR1ff8e7UGD2xSIQRxM2q6MUynAkfaMtTwCCayaJVwg9EhUW6C6l0qZokBtOee9y0gAA5q9pgpCannTSNf4rHZI9l9GP2rw1XI1HwvRXEqyW74</vt:lpwstr>
  </property>
  <property fmtid="{D5CDD505-2E9C-101B-9397-08002B2CF9AE}" pid="62" name="x1ye=62">
    <vt:lpwstr>fwUXcKRPaWfsD11vmCszRKtbOI3aFaVXj9kbdP0mjAnxGurq2ComJKCj88U8OUad5jZq2k9SADGXNcerZ6DXKzz5C74NpbCpTguFNWXY4LF4t1JDO4KOVyhvgInbxpmpnA6UKawxIytX7VIfokJl5rKf7Rgc+kH+FszuaqAFXPl1q3LGj9cFy+G6sOgWsUHmDastxG1mmhOXpIZ6mcW74uaTPN77/uj4z7hAVEUQV4i+5d5WigD+VWZeg59pNAA</vt:lpwstr>
  </property>
  <property fmtid="{D5CDD505-2E9C-101B-9397-08002B2CF9AE}" pid="63" name="x1ye=63">
    <vt:lpwstr>vj7G1VekhEoNpuDBU3uY94IjOGy4+zVGnaTueAOwUcyhIHXjVf26WGHcRDBtg43BQgtOenUYEBEabzNy6ufEJdmuYLeJBjjmv8cyi8gfsqjY6I9uF1kPJvhV7CENw0thRM1UI4SktA/zDMy3AEAUeemYlFPlA46eq/7GIr/+E+/KZNzCk3qPgGJGS68dIpveX8tfbRaj3YcazQjrihn1+V3RJ0UUM8Pkn7imX+ay48c7pjqVo8Oyxuznl9HATuX</vt:lpwstr>
  </property>
  <property fmtid="{D5CDD505-2E9C-101B-9397-08002B2CF9AE}" pid="64" name="x1ye=64">
    <vt:lpwstr>E1GUVZsVBkAP+FezqNIHDktpw5UhxrgU9utcW3JE5pma4oo+2++WpfgDGrJkK+1nkBUvNbTb2JePUYYhOzQ7DoXaQeF4OnExQJ/WdExz8KtsPjc5uRB38sI0UyVrI5wi3p0h2VC+yXNLMrxdAoEngWM22TU7RW4modbIAkZcn7B3YB6jVLsd/U0lyOjNS/1wRCRjBhx55oHgx0qi7QXlqyuvefMzKnlirjj3qJ4VriSt/FA44poJ0l6e8hgaWvb</vt:lpwstr>
  </property>
  <property fmtid="{D5CDD505-2E9C-101B-9397-08002B2CF9AE}" pid="65" name="x1ye=65">
    <vt:lpwstr>mI+arr3ZUUyMnoBlcGA1hBxURvDhjEY73DyB7JllbqpELE1OXeHXFSCMUKj5Lw0kKKLrBPzh5L19FpTPuzQxX4WjOpDLrhbBKfn/oZd3zU3bSuFWHBxKzk8tJoHkjFG9dZ9zzTFAiwYEMWoL0TV7BqwjEh7ofQxk2jig2sx9AfotctmL77qsGbwTmFgyZuv6e76VM2RfUwnhqn26DTZk33rD6q+OhYKELVaCozlwiDzZy0YRh1lM9mt6KNZ9HYc</vt:lpwstr>
  </property>
  <property fmtid="{D5CDD505-2E9C-101B-9397-08002B2CF9AE}" pid="66" name="x1ye=66">
    <vt:lpwstr>g7fwUrF+lPo9vfdaLtsyIrHP/Y5uQ+Qsp/b7Jfej7dWkPF/fsK46jRqIuoYLWiCB5EYfwSgmXmbYEejU3AoSMiFsQuxB/S/87/v79ICSrOuL+7b0pDSR/9IPASVFYQ4Pnnj2T/jETR02qzbQmDiLFxNYMMGE+Vu/Lbpr0+qEbzjqmEhiNKfZjXKSbEKnSnuOl5E/NfBWet7ioQRtEHosCtuAUW3C3Q4W7BefrL6fkCYWbvf62C2akeDfFB/xans</vt:lpwstr>
  </property>
  <property fmtid="{D5CDD505-2E9C-101B-9397-08002B2CF9AE}" pid="67" name="x1ye=67">
    <vt:lpwstr>hPMyYCTgA9lfATCZZPlOZgKH3yiWveYZfkxaIcl6pHNA+b3u+wXbF7bgFazy1dCgenNfVo4wuFw/O+7yElBnQkFYV3hTaqNhQqcSNw3+rPKzxL9bL4YS43bwS/VVFTZWQeJ8m6zV7h1SCksHauU0jaX+uxkLe82gSUWrk7Vh5cYc1gNM1r5hQRCUDKb5CAj2GZe/jTaqnSMyiS0Y0WK6ZnHcajJbpLbHmjO9dHr+kivAgbUDqHa39rzZctuCG9Q</vt:lpwstr>
  </property>
  <property fmtid="{D5CDD505-2E9C-101B-9397-08002B2CF9AE}" pid="68" name="x1ye=68">
    <vt:lpwstr>RM/+7EjUlZx4cekHT1YybpV3+btQgd8vNQdQ1SR9x6SHUl6yvqJdUl3Bohr6EloNF4nfJ/3u93aUZGeBGYGkGuC95hWJMiFyTz71pf0t0yt5ic3iN6wKRS66Qxl8ItDqdyGMVanPkpLh0r6+OVUB1TzYgLDyu6ngqTqk8k3RWc5DewPFpP0W6WF5EJCckf4Fy22P7CP5NrYR0KVyXR8WAYsO2bhqYj7a+EnqA2b0NBVmpyA6kGbTCwS8aayXloa</vt:lpwstr>
  </property>
  <property fmtid="{D5CDD505-2E9C-101B-9397-08002B2CF9AE}" pid="69" name="x1ye=69">
    <vt:lpwstr>877LcFYoWYXCdduHU3QdDGh0eIVaIUS7Ovnjg3NjvlM0XSdD8YodVwCmrC4PEhRmJhAH7VCA54RDaLvpBqV8Oda08ZdL8O/jd3KKmpoTWIti1Tc1Lnnu3dodRErHjIkNlFbkAQ76A6jwQz92J2J81ldRUKl3qzCZb1StAplKDIvi5iogkQRoSIgstfwClmAFncI0njtY6yKYC2n6Eyer24McckiMxJRWBgzPjJD24XXyfBYge1Zj23QAGWp5GV5</vt:lpwstr>
  </property>
  <property fmtid="{D5CDD505-2E9C-101B-9397-08002B2CF9AE}" pid="70" name="x1ye=7">
    <vt:lpwstr>+FgbR/h8I4+Le73xtje2t+nth16hm/Ah0F5WOJaw0QXLqt2wXeg11WuMMGqBgEajNBh5PrnD7GZscarN8Eed9xCMilUFC28wnfrapJ+SiX5q9jkF2CpSKsw+G/c6BoTuHC8zUkLpW8g9sLq64UghsDu/rSlD5Hu7PDSuPiflTYqOLb8LU6mDkb364Ug/Sb1mLdy23p/xuD+1e7MrMK6h8eToUKvbfR4y2L0QrWtEApEWMa5k8Fs16MgB+7N0qYT</vt:lpwstr>
  </property>
  <property fmtid="{D5CDD505-2E9C-101B-9397-08002B2CF9AE}" pid="71" name="x1ye=70">
    <vt:lpwstr>mAQ8YRGhTU1sw6xQWmQhBXihH1VKO4+31VPhjwlW1ukQeD5z66z0pnC9ctn/ViYNGrLLT2lI17WS3U8WuGDuXdFDbEtTDfaP5EX9A0XRtWfh1quVtm6OWZjIfUV1O3A9sEWzBCv9hagNkJt7u3+4OtkBBwFZ0L9FJ5L+70a7x8mR1I2XcL+WIS6+FBc58D45F77NVCgPXVimUEdt7cEANYmoMQNVGJTxsp2wwS00h6Csqm9CuS5JsIk2/lzzmHD</vt:lpwstr>
  </property>
  <property fmtid="{D5CDD505-2E9C-101B-9397-08002B2CF9AE}" pid="72" name="x1ye=71">
    <vt:lpwstr>fuo/rDHBRo6v2qPZV4Gucg8IlYbOoyqq3tzshv22eyJXb1q7CJyJ6JhZWpsKrkbsGKz+p/SLSbwjZunPaspC1wBNIvhN/mPoi2t2s1qtTngpiURuOj+L+oHtvnS5qzeXNi2lN7F7px15uLin19BKBW32pmXIGMER9PNmpczHadqHcRdklQdPyYMMeAujPXtgxiXIkOEMUmqwJ4uwbEKX3zBEtlX/pIY87GvMjB16HQedpHdekCsVmhKYZxvlLWA</vt:lpwstr>
  </property>
  <property fmtid="{D5CDD505-2E9C-101B-9397-08002B2CF9AE}" pid="73" name="x1ye=72">
    <vt:lpwstr>cBRcFXkAPEe4ZxNGSniI3ROddPR6gtRaef5O+NSyKIS0WdLA6jWCeQnhILtZe1a3Mjap1Gdo9+tRb/mRH8vaI7lRvw32MaTaXZROmeHD/pI716XMB30KZ0O739b7sNkyQoK/SCbd4Az41f02a8UN8ho9IjbgKQUebyx0QngQVKxeZkFInqC9BBQlUnG90bI4PArdwh7d/q0Dq4qZGjJiBgZ3fRPS4giHgaMNjYoSN0sZIrHsNiBQWVi/Tr3g5aP</vt:lpwstr>
  </property>
  <property fmtid="{D5CDD505-2E9C-101B-9397-08002B2CF9AE}" pid="74" name="x1ye=73">
    <vt:lpwstr>T2swdzsr8LrlqrjjsTAGRluUBhyIszfkFJQ6yjCf7hKGfLi+EIWNCiHUghz8we5t8/WSISNCtuYg9uMWESyUWFxicl3FL5TdfHEBWxzULJ+EFVowAEdhv0LH31kA1eamYUJrx6qDeegqV2Qj0LPgBkmZHeWjnMGy4AOD4js8lEmI+ICMXysETD50oXbgaCmf9ii9MX6CfcPt3c3cPDdX2TXLszEmGDRK2f+J6In+Ta9A9QQt0jT4WizeB6iLEje</vt:lpwstr>
  </property>
  <property fmtid="{D5CDD505-2E9C-101B-9397-08002B2CF9AE}" pid="75" name="x1ye=74">
    <vt:lpwstr>Lqvezc6/HDps8qSVYQmklq7Y5ieVVm8ZOYZCp6DOSUFsg6Iycak4KGD4Pny3cGdVbyrir98lvKqiN6s2LDyyMvCG5KpLrdzan7kuDodW+UMWO5Vk3NDrpLG1/q/Hc6jseyfgI4XClV/daLWXlyzYNCt0cRf+Y93qGtzX/rohJeioK3lDmfAQ3MjGvH91WtWr6dnyiclvk2G5WCcfM1SExaaP4HS7UuYcAQZz/9B65TT8BtH9LiJXQ1nTQOpc7nr</vt:lpwstr>
  </property>
  <property fmtid="{D5CDD505-2E9C-101B-9397-08002B2CF9AE}" pid="76" name="x1ye=75">
    <vt:lpwstr>LnYVxh8EtTeKRNuw8EwxGaAicM+of5YGsiM9fzulWJZnx4GqjfyNS9+vzQ5F1/5JcICWysPOyqSuxY6OQbo8ZQiOiVh+e5SO0CYWNwEpTpO/+7uUWHispU09fE5jhCKw2Xdj8TMkcgIDRBfX+1RlgMeszZzD5aKX6MvhXXos0+jeqTolScQkmCiyTGpEFvuOr8rSPpVASEY7J6lHaqcN7bnJFgRn2Pmmc2E7NUljofXtL9Ali1qogW6l9InrHH4</vt:lpwstr>
  </property>
  <property fmtid="{D5CDD505-2E9C-101B-9397-08002B2CF9AE}" pid="77" name="x1ye=76">
    <vt:lpwstr>3lNICUoRLeTvOiKeszDV/fi2+u3fO6EB2+OwfY1Vt/yq21hTVm61m9AkHEQugPKB6dfOYG179sUZO9dybdt/duSiIeiUJMWDvLL0iyHbWKN7fiiOCxe69Oa4awRZS+eGyTC+GuztwraC7I72zT0rEMoPHXoj5MciUDyeYCkwQaSdugNH0DhMsxvzscRTLysvVr0YtS6PI6qz6umqoqIufssApQOr63K20kSSnztgJyxpQYcwY5npbnofbEeUstb</vt:lpwstr>
  </property>
  <property fmtid="{D5CDD505-2E9C-101B-9397-08002B2CF9AE}" pid="78" name="x1ye=77">
    <vt:lpwstr>45nEo3cWNH88cPwGiZzUfudTmAe/Cy5j91fOsKabQIbdS80cOp1mJwMDKCL740sBs7tA7HuEFmSMEnDBA24JG9KuukzGH1o2u3bHEeROdmhfSW+0jjyQcdvUDPkRqx2czgqaOVwMGktzkwmH5JWcRhNOEfE5SuirSpcRU1ZZMFhJLKtIiA5WAGenx9ekB7AEXJbzyxujQTleyUst9+ng+3BxJTC1N5ATzlkj3uz3quzMq9Pst8nlSD9ELCh2XFx</vt:lpwstr>
  </property>
  <property fmtid="{D5CDD505-2E9C-101B-9397-08002B2CF9AE}" pid="79" name="x1ye=78">
    <vt:lpwstr>4Wxga16qdMDRj7cNU1GVe4+EPrHJQkbUWdk3EL3oR72Shp+1zxygSkdD/1+Um/lwKds+3/DqMQ+XtceHRVSrZgPvOiXK+0HJ9f+BmS9+d6lWeX3U6MGC7omIYa8Af50+f8QBGFrtUcdSnLl3fQ4bqIpthXA4eusdkQ1kWvjvmnQMGIgWjiR3AvBISCSaAaB+VI4lN0PFl4pmmudskqTKGN9Wuci6cvOtza4nkLQM1haVofUruuEps8dx38UsU5M</vt:lpwstr>
  </property>
  <property fmtid="{D5CDD505-2E9C-101B-9397-08002B2CF9AE}" pid="80" name="x1ye=79">
    <vt:lpwstr>07UYCrMYzX8+7H8gvTz/Ub64QeHPN81C2qQAnKiyG7SXvABQL6Xfr3xw60+HNlTw359WMVRiEttNaLds5dWt7mJRNpbfz9gxH2vaGpC4puFjeeMcW1VHzpXl3reUKOmoadHE5KIx4+81AOX4kU4ZIM9fzhF6LfvYTX23IHa570Y6Hnxo0kOysnii6cDeeJgv6K3gBruFs0UuBMEd7kFTQt3BgRt7yKkR+fZCY9JPCRtr3wQ7pPN28xSkJnEepCa</vt:lpwstr>
  </property>
  <property fmtid="{D5CDD505-2E9C-101B-9397-08002B2CF9AE}" pid="81" name="x1ye=8">
    <vt:lpwstr>3iQS/TInB8FQn/yVUlyMNyDv/nP883lkAfyiF5y/1lxhlULPpttXPmkRLgqYP5IOWD2b6pBjQnVGg576CvUh8JYqzdwbDu8vRiZ+URba1d6J8aTdAHOLFv/eSJ5f+ZrM3zWlMWiRm6fP6beM8to1W82MpkyreOYwiFX1/Xv3lA4yerlbq5DXIPImq7SqY7Hit0vjYfRbUTEyNT2nzHsDDCyfZCG9RbEpSG5l3YII1eJ9R+z9o0cioZdCBTg+PbK</vt:lpwstr>
  </property>
  <property fmtid="{D5CDD505-2E9C-101B-9397-08002B2CF9AE}" pid="82" name="x1ye=80">
    <vt:lpwstr>y60VaX6E3tTboVFcjUtPItMLCeTCTbpcGu8+Mn9laz0zPhEW4GivfVpz9958HSZ5IYqOPy1H5Z/28CEfi283PdVEF9Dtlqoz0XT490G9nLgKUrczQp3NZ1bDJVsPT/OymVcxVoc+wAE3uKNleCKbsPp7hBsshIJPQ4/ydFBvtAbGDBjqdLCge4UGCBVz19FiIdK19Q7YvMbCDSM6AHBdsFsHPb8Y3ZmTf3l65kpzm4CyVYAmiyV0Euh3d/yf0ZP</vt:lpwstr>
  </property>
  <property fmtid="{D5CDD505-2E9C-101B-9397-08002B2CF9AE}" pid="83" name="x1ye=81">
    <vt:lpwstr>Yr+3iA3EmSWt7S3rHGPUoavqNoRmIk++Qwily2JNnJIbMm2sZPdfI7YJgVwLpE7a4bQHK1r16MvcsKRmI1Gej0lyzRiEhSDnlQ3fxBHbxS8UIU2G1YEnLtCqfmIIkKMDPFjlM+yl+H7ovEB54lENVH5Q/tbkmM7VaFs6H8lZZrohojea3cGDTKBnfXgPupZB2cshnpV7I0DzlujNTr/I1CC9N0RLf6laQRqIdcV/+9M2zOGKifyeF0nJMepEIZp</vt:lpwstr>
  </property>
  <property fmtid="{D5CDD505-2E9C-101B-9397-08002B2CF9AE}" pid="84" name="x1ye=82">
    <vt:lpwstr>xhHHtwAHCzTnkBDDjeXK3mFJsQaIjcPoZ0a2zKCTKJeUIQ18mmd4LGPFtx4R25s0ZHeG4RbJAbaeTTC9+K1gaBHmXHeJ5Qm9fNzrQrQGA8VlrllCg4ezP+L453RGBnhFpcCk1qn09JUulrkOd+tQ2btpUwUoyBELqEnfhFgHP21+5hUuH7zE/nL9/HTzBj4F1K7tS3VWQpFGxkP9KSoW5AfTfCpGLy8TkXQgADRoGIiiTQCmuMNOVdecDyitU73</vt:lpwstr>
  </property>
  <property fmtid="{D5CDD505-2E9C-101B-9397-08002B2CF9AE}" pid="85" name="x1ye=83">
    <vt:lpwstr>bMHce+sHes418dBuFJ+204fYsO63WTgEs/eNuBQbd22EYqBmfXjkwfJlg/M08f8/sMasKy4b5+T15EFUj4p9ip09qvEfexa+Vey9g9hbu8A18xI+U7d9LCN7TLuXSbyd9tJWaHLKwl9puSt8uR5uAsdYJMSsdEsVW90bwO8NnwEkOBktc9NCYImTlxUbzHturygjFdYtR8sj7hKSvtdbB4rEdfXa0LCjFHdd+Jay7PQRDYNKfxr0CiPV90RmQe5</vt:lpwstr>
  </property>
  <property fmtid="{D5CDD505-2E9C-101B-9397-08002B2CF9AE}" pid="86" name="x1ye=84">
    <vt:lpwstr>EhrUg4A1e7s9X+K9jXEYtZO3sPIqWMGTvTelG5HSHWrHHL6moft3GdeIbA96WKsfGqaaEEqSn7A3H8iHXvmpNuzTzKnKV6WRyzJ0KRfvOXdebMOnhcQnt/Ll14YrCyTWOWCQ0GA3DdM8f9qDBmz28SxxjYsJIiLgQV+Ld87n2DCCgRmJORjBmbNPL5c9PBiXrwMX+7Q3K9MQvcDMTe18wiRDussXhvf7WMWQasCeHM4/hLOejw88YEj6RzFIgWC</vt:lpwstr>
  </property>
  <property fmtid="{D5CDD505-2E9C-101B-9397-08002B2CF9AE}" pid="87" name="x1ye=85">
    <vt:lpwstr>gEeuJPoLrQt//HWrSB0tE/L5wpnFC6wMcyrsr35up0FLWIOldnxp1IqmnGbM12mXfCreG8pC9Nde9r2A/sm6f7yzEU6Ktu70JQCHQ+357hBrXQ6KwnTcgiq8HeaAqDN5Y0a4QB6mBUoC590j30J7giUemO9S1IVBO4YcgueMEehL9HJ6YzVYeEIi5S9McSiFJoyZ/7N0UOXM6vop/l/jwdMV64KdOlp/uJ0JdZvTWu2wxSruiq7BRoY7kueK/ED</vt:lpwstr>
  </property>
  <property fmtid="{D5CDD505-2E9C-101B-9397-08002B2CF9AE}" pid="88" name="x1ye=86">
    <vt:lpwstr>kbkli3hy0pNxfQhMCcu584tEBT2sCPRMjEHHQ4knPNqiHDdAJTkhmgmbxsY8ZSoIMghoFNfCf3UHrffNm68PjLefMQ8u/N2d3CDv1Vb4Im33eYuh74xUDZN85p1yvMtT8Wp7MfJe+L7gF2t0GaWkSSmAxd4telF+qJRW936dvOxaX71K8xIKb1iFxKMWK8rs9rYrR2S18Bqr7ssCAv7ZQOEnJb6PmPKV5DS3Wbtjn8IYQShPi3O5EpGwtk4TBF4</vt:lpwstr>
  </property>
  <property fmtid="{D5CDD505-2E9C-101B-9397-08002B2CF9AE}" pid="89" name="x1ye=87">
    <vt:lpwstr>OHUPcmEEF4onwBftEjov69bBQx7U11Tjl/DvHZucA2qDjElRmDiz9YcHnp/QJ0wTt0f4NE2KoheLWZmsQ/zkyk/Zs6ZkbUeyLhvf7NNQpQFkT8YUIbgABi9kCbQzx0j1EHUgydt7GFzb6fnh6QP4sPMs6AiBxotN8kHqRNfhNhOZ5Dgg5WhUIsxLvLig0UIkEZcWQKywfnb5O/P+dSQs7o0S04Tmo1r3cYGLPoYshwCCRylYwcpmBbwsHBjRwMI</vt:lpwstr>
  </property>
  <property fmtid="{D5CDD505-2E9C-101B-9397-08002B2CF9AE}" pid="90" name="x1ye=88">
    <vt:lpwstr>DpbO1yNBBs0C2G2MSfx4cUgovwv83Z7+iaMW65XWV7Cuib9EDTWjbIOuSOGHribJXcLxrUJeYv/OfB/RnsPJ1AxZot0jUGbNGS7IAPQF1qW8tdDfseKsfx+ZLC/li2m/TvNulJsx5vpoizrQRJgsza4DVNCaAWfJf3tW/+krmh4puVRX1QKPe1DGWYIQBIhQ7dzljbbujD3XtZXi93bnWkYVSpHZZInyNH/96WVqi8qnBCVlw9W6qBKMbJJfA19</vt:lpwstr>
  </property>
  <property fmtid="{D5CDD505-2E9C-101B-9397-08002B2CF9AE}" pid="91" name="x1ye=89">
    <vt:lpwstr>DuvQzZYc4xFOXfSRpWiHjRX0loxb6eaVu1rnIl+6pXoae2cftFYKwsbBjcNgImrfTkQWWiQhVcb2Qdv/c/ZP3l9z6fpF5dQF3RiwSxLgEA+tAb9rtpCUUd62yjWDQ99ndpnkUyAgvPnukAtctL1PpOinSaLxN0TElEeCCnW/edE7mCiiSvIEU2GQAAAZPOXHsJ1XYVwwo8RZbL91ytWlAm8mzQ4d7pESbLhEJMsSdW0S0RrMuo6IJb79NwaMwoU</vt:lpwstr>
  </property>
  <property fmtid="{D5CDD505-2E9C-101B-9397-08002B2CF9AE}" pid="92" name="x1ye=9">
    <vt:lpwstr>sRX66S6qb0T451uAWLzpS67tGrxbh1uelI29KWOrKmQPQXspqH7exxJCqVSmgh92W7+y8EFbq0EgjK8KETNWeZAfHpF8+XLkCR88e0mbRSDq7NqCoVIK8wziQIipKsfbAn2/dvvzRDE7+XYRzUaYVIJtGKrsH5Qzar0kaylSX1FuvqCIFkHBT29TCIFruV0zsPuhIZ0zdc2FTbnn9dEG6MJV9uhcjioQuOirWvE+qbQenm6Y4T1wJLcZjSxoOvE</vt:lpwstr>
  </property>
  <property fmtid="{D5CDD505-2E9C-101B-9397-08002B2CF9AE}" pid="93" name="x1ye=90">
    <vt:lpwstr>i0r9zFq81a8uQhBuaf/cGk6U6QJhseEI/LNq+rREOPq+ux+rlo3/C11ZW+ZOzhbr9z1M4WQCgEI0HLTb4Rj8NxXp9oSX3VL8YwKG5NUB7eyaq5PrPEo+NJSGO1af0wXgbbaN/OzC3z+DsDzxkSWPXqbTvbpN8wEBFez8jGbu2c6Pwq7hCl+/iEAwY7y36WUOZdQdwVaQ2f88QPLgUBykcKylhRUnJG43dt5swxjgWfkCphKylaqetODnLXhxnvn</vt:lpwstr>
  </property>
  <property fmtid="{D5CDD505-2E9C-101B-9397-08002B2CF9AE}" pid="94" name="x1ye=91">
    <vt:lpwstr>/cxiQXw9M6qtmZMng/l0JsOOj5/1HkGum9FN3jhyyuOIhO4rWJ+IL40Z2niMDDa2qzWALec+FWiGkug+LGyT7Z7HhKjO1cJBhjz1CzWR4IStSgt946wV0F0mvBshEPifZwsXSf1jOMC8abcoK0Quz9sRD2GSjy5dPJAu86VVeW62GL2422jTJUJmaEh9CkwrfWrs3MR9u/YgYVF3EfpdmChSmsYp0um1BqHyCHQwlshLUuFPtQmem9kcSVrJ3cQ</vt:lpwstr>
  </property>
  <property fmtid="{D5CDD505-2E9C-101B-9397-08002B2CF9AE}" pid="95" name="x1ye=92">
    <vt:lpwstr>5P4o2tD19q8MAPuc2zPgRA1TJqL3Mrtbc1CRqxg3zi3PaNXXqUiPeba8FxRxCJ96kL51NrWnAEaFPxMlkHfCA0jBYC9gRwv7vg8KGUivd8QlS1UT+y2vWDi+cKSbVmt1Mitin1tjwHbdDT3dnDDiD8tIODfaGJp4TCja73DCCyUwnulHM8T9S3geebaT//WQWHPAW9Lz8a7rv3//AWfBfOt4WwAA</vt:lpwstr>
  </property>
  <property fmtid="{D5CDD505-2E9C-101B-9397-08002B2CF9AE}" pid="96" name="GrammarlyDocumentId">
    <vt:lpwstr>a8bc00633d314409f20a79c3ca52869101d5dec2986c3d288d636fc464975427</vt:lpwstr>
  </property>
</Properties>
</file>